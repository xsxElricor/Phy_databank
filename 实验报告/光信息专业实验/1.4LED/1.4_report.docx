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FC14E" w14:textId="77777777" w:rsidR="003F397F" w:rsidRPr="000171A9" w:rsidRDefault="006C3EEB">
      <w:pPr>
        <w:adjustRightInd w:val="0"/>
        <w:snapToGrid w:val="0"/>
        <w:spacing w:line="360" w:lineRule="auto"/>
        <w:jc w:val="center"/>
        <w:rPr>
          <w:rFonts w:eastAsia="黑体"/>
          <w:sz w:val="36"/>
          <w:szCs w:val="36"/>
        </w:rPr>
      </w:pPr>
      <w:bookmarkStart w:id="0" w:name="_Hlk162250757"/>
      <w:bookmarkEnd w:id="0"/>
      <w:r w:rsidRPr="000171A9">
        <w:rPr>
          <w:rFonts w:eastAsia="黑体"/>
          <w:sz w:val="36"/>
          <w:szCs w:val="36"/>
        </w:rPr>
        <w:t>《光信息专业实验（</w:t>
      </w:r>
      <w:r w:rsidRPr="000171A9">
        <w:rPr>
          <w:rFonts w:eastAsia="黑体"/>
          <w:sz w:val="36"/>
          <w:szCs w:val="36"/>
        </w:rPr>
        <w:t>I</w:t>
      </w:r>
      <w:r w:rsidRPr="000171A9">
        <w:rPr>
          <w:rFonts w:eastAsia="黑体"/>
          <w:sz w:val="36"/>
          <w:szCs w:val="36"/>
        </w:rPr>
        <w:t>）》课程</w:t>
      </w:r>
      <w:r w:rsidRPr="000171A9">
        <w:rPr>
          <w:rFonts w:eastAsia="黑体"/>
          <w:sz w:val="36"/>
          <w:szCs w:val="36"/>
        </w:rPr>
        <w:t xml:space="preserve"> </w:t>
      </w:r>
      <w:r w:rsidRPr="000171A9">
        <w:rPr>
          <w:rFonts w:eastAsia="黑体"/>
          <w:sz w:val="36"/>
          <w:szCs w:val="36"/>
        </w:rPr>
        <w:t>实验报告</w:t>
      </w:r>
    </w:p>
    <w:tbl>
      <w:tblPr>
        <w:tblW w:w="10346" w:type="dxa"/>
        <w:jc w:val="center"/>
        <w:tblBorders>
          <w:bottom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46"/>
      </w:tblGrid>
      <w:tr w:rsidR="003F397F" w:rsidRPr="000171A9" w14:paraId="10BD43B6" w14:textId="77777777" w:rsidTr="00AC2702">
        <w:trPr>
          <w:trHeight w:val="1713"/>
          <w:jc w:val="center"/>
        </w:trPr>
        <w:tc>
          <w:tcPr>
            <w:tcW w:w="10346" w:type="dxa"/>
          </w:tcPr>
          <w:tbl>
            <w:tblPr>
              <w:tblW w:w="0" w:type="auto"/>
              <w:jc w:val="center"/>
              <w:tblLayout w:type="fixed"/>
              <w:tblLook w:val="0000" w:firstRow="0" w:lastRow="0" w:firstColumn="0" w:lastColumn="0" w:noHBand="0" w:noVBand="0"/>
            </w:tblPr>
            <w:tblGrid>
              <w:gridCol w:w="4467"/>
              <w:gridCol w:w="2490"/>
              <w:gridCol w:w="2268"/>
            </w:tblGrid>
            <w:tr w:rsidR="003F397F" w:rsidRPr="000171A9" w14:paraId="7B75DBF3" w14:textId="77777777" w:rsidTr="00B40D6F">
              <w:trPr>
                <w:trHeight w:val="496"/>
                <w:jc w:val="center"/>
              </w:trPr>
              <w:tc>
                <w:tcPr>
                  <w:tcW w:w="4467" w:type="dxa"/>
                </w:tcPr>
                <w:p w14:paraId="2057B6EA" w14:textId="77777777" w:rsidR="003F397F" w:rsidRPr="000171A9" w:rsidRDefault="003F397F">
                  <w:pPr>
                    <w:adjustRightInd w:val="0"/>
                    <w:snapToGrid w:val="0"/>
                    <w:spacing w:line="360" w:lineRule="auto"/>
                    <w:rPr>
                      <w:rFonts w:eastAsia="华文楷体"/>
                      <w:color w:val="000000" w:themeColor="text1"/>
                      <w:sz w:val="24"/>
                      <w:szCs w:val="24"/>
                    </w:rPr>
                  </w:pPr>
                  <w:r w:rsidRPr="000171A9">
                    <w:rPr>
                      <w:rFonts w:eastAsia="华文楷体"/>
                      <w:color w:val="000000" w:themeColor="text1"/>
                      <w:sz w:val="24"/>
                      <w:szCs w:val="24"/>
                    </w:rPr>
                    <w:t>学院：</w:t>
                  </w:r>
                  <w:r w:rsidRPr="000171A9">
                    <w:rPr>
                      <w:rFonts w:eastAsia="华文楷体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="006C3EEB" w:rsidRPr="000171A9">
                    <w:rPr>
                      <w:rFonts w:eastAsia="华文楷体"/>
                      <w:color w:val="000000" w:themeColor="text1"/>
                      <w:sz w:val="24"/>
                      <w:szCs w:val="24"/>
                    </w:rPr>
                    <w:t>物理学院</w:t>
                  </w:r>
                </w:p>
              </w:tc>
              <w:tc>
                <w:tcPr>
                  <w:tcW w:w="2490" w:type="dxa"/>
                </w:tcPr>
                <w:p w14:paraId="6010DFEF" w14:textId="77777777" w:rsidR="003F397F" w:rsidRPr="000171A9" w:rsidRDefault="003F397F">
                  <w:pPr>
                    <w:adjustRightInd w:val="0"/>
                    <w:snapToGrid w:val="0"/>
                    <w:spacing w:line="360" w:lineRule="auto"/>
                    <w:rPr>
                      <w:rFonts w:eastAsia="华文楷体"/>
                      <w:color w:val="000000" w:themeColor="text1"/>
                      <w:sz w:val="24"/>
                      <w:szCs w:val="24"/>
                    </w:rPr>
                  </w:pPr>
                  <w:r w:rsidRPr="000171A9">
                    <w:rPr>
                      <w:rFonts w:eastAsia="华文楷体"/>
                      <w:color w:val="000000" w:themeColor="text1"/>
                      <w:sz w:val="24"/>
                      <w:szCs w:val="24"/>
                    </w:rPr>
                    <w:t>专业：</w:t>
                  </w:r>
                  <w:r w:rsidRPr="000171A9">
                    <w:rPr>
                      <w:rFonts w:eastAsia="华文楷体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="006C3EEB" w:rsidRPr="000171A9">
                    <w:rPr>
                      <w:rFonts w:eastAsia="华文楷体"/>
                      <w:color w:val="000000" w:themeColor="text1"/>
                      <w:sz w:val="24"/>
                      <w:szCs w:val="24"/>
                    </w:rPr>
                    <w:t>光信</w:t>
                  </w:r>
                </w:p>
              </w:tc>
              <w:tc>
                <w:tcPr>
                  <w:tcW w:w="2268" w:type="dxa"/>
                </w:tcPr>
                <w:p w14:paraId="026BC51F" w14:textId="35694E39" w:rsidR="003F397F" w:rsidRPr="000171A9" w:rsidRDefault="003F397F">
                  <w:pPr>
                    <w:adjustRightInd w:val="0"/>
                    <w:snapToGrid w:val="0"/>
                    <w:spacing w:line="360" w:lineRule="auto"/>
                    <w:jc w:val="left"/>
                    <w:rPr>
                      <w:rFonts w:eastAsia="华文楷体"/>
                      <w:color w:val="000000" w:themeColor="text1"/>
                      <w:sz w:val="24"/>
                      <w:szCs w:val="24"/>
                    </w:rPr>
                  </w:pPr>
                  <w:r w:rsidRPr="000171A9">
                    <w:rPr>
                      <w:rFonts w:eastAsia="华文楷体"/>
                      <w:color w:val="000000" w:themeColor="text1"/>
                      <w:sz w:val="24"/>
                      <w:szCs w:val="24"/>
                    </w:rPr>
                    <w:t>年级：</w:t>
                  </w:r>
                  <w:r w:rsidRPr="000171A9">
                    <w:rPr>
                      <w:rFonts w:eastAsia="华文楷体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="006C3EEB" w:rsidRPr="000171A9">
                    <w:rPr>
                      <w:rFonts w:eastAsia="华文楷体"/>
                      <w:color w:val="000000" w:themeColor="text1"/>
                      <w:sz w:val="24"/>
                      <w:szCs w:val="24"/>
                    </w:rPr>
                    <w:t>202</w:t>
                  </w:r>
                  <w:r w:rsidR="007D716F">
                    <w:rPr>
                      <w:rFonts w:eastAsia="华文楷体"/>
                      <w:color w:val="000000" w:themeColor="text1"/>
                      <w:sz w:val="24"/>
                      <w:szCs w:val="24"/>
                    </w:rPr>
                    <w:t>3</w:t>
                  </w:r>
                  <w:r w:rsidR="006C3EEB" w:rsidRPr="000171A9">
                    <w:rPr>
                      <w:rFonts w:eastAsia="华文楷体"/>
                      <w:color w:val="000000" w:themeColor="text1"/>
                      <w:sz w:val="24"/>
                      <w:szCs w:val="24"/>
                    </w:rPr>
                    <w:t>级</w:t>
                  </w:r>
                </w:p>
              </w:tc>
            </w:tr>
            <w:tr w:rsidR="006C3EEB" w:rsidRPr="000171A9" w14:paraId="0579273B" w14:textId="77777777" w:rsidTr="003949A8">
              <w:trPr>
                <w:trHeight w:val="496"/>
                <w:jc w:val="center"/>
              </w:trPr>
              <w:tc>
                <w:tcPr>
                  <w:tcW w:w="4467" w:type="dxa"/>
                </w:tcPr>
                <w:p w14:paraId="7383E121" w14:textId="69A47AA3" w:rsidR="006C3EEB" w:rsidRPr="000171A9" w:rsidRDefault="006C3EEB">
                  <w:pPr>
                    <w:adjustRightInd w:val="0"/>
                    <w:snapToGrid w:val="0"/>
                    <w:spacing w:line="360" w:lineRule="auto"/>
                    <w:rPr>
                      <w:rFonts w:eastAsia="华文楷体"/>
                      <w:color w:val="000000" w:themeColor="text1"/>
                      <w:sz w:val="24"/>
                      <w:szCs w:val="24"/>
                    </w:rPr>
                  </w:pPr>
                  <w:r w:rsidRPr="000171A9">
                    <w:rPr>
                      <w:rFonts w:eastAsia="华文楷体"/>
                      <w:color w:val="000000" w:themeColor="text1"/>
                      <w:sz w:val="24"/>
                      <w:szCs w:val="24"/>
                    </w:rPr>
                    <w:t>实验人姓名</w:t>
                  </w:r>
                  <w:r w:rsidRPr="000171A9">
                    <w:rPr>
                      <w:rFonts w:eastAsia="华文楷体"/>
                      <w:color w:val="000000" w:themeColor="text1"/>
                      <w:sz w:val="24"/>
                      <w:szCs w:val="24"/>
                    </w:rPr>
                    <w:t>(</w:t>
                  </w:r>
                  <w:r w:rsidRPr="000171A9">
                    <w:rPr>
                      <w:rFonts w:eastAsia="华文楷体"/>
                      <w:color w:val="000000" w:themeColor="text1"/>
                      <w:sz w:val="24"/>
                      <w:szCs w:val="24"/>
                    </w:rPr>
                    <w:t>学号</w:t>
                  </w:r>
                  <w:r w:rsidRPr="000171A9">
                    <w:rPr>
                      <w:rFonts w:eastAsia="华文楷体"/>
                      <w:color w:val="000000" w:themeColor="text1"/>
                      <w:sz w:val="24"/>
                      <w:szCs w:val="24"/>
                    </w:rPr>
                    <w:t>)</w:t>
                  </w:r>
                  <w:r w:rsidRPr="000171A9">
                    <w:rPr>
                      <w:rFonts w:eastAsia="华文楷体"/>
                      <w:color w:val="000000" w:themeColor="text1"/>
                      <w:sz w:val="24"/>
                      <w:szCs w:val="24"/>
                    </w:rPr>
                    <w:t>：</w:t>
                  </w:r>
                  <w:proofErr w:type="gramStart"/>
                  <w:r w:rsidR="004208C5">
                    <w:rPr>
                      <w:rFonts w:eastAsia="楷体" w:hint="eastAsia"/>
                    </w:rPr>
                    <w:t>徐殊行</w:t>
                  </w:r>
                  <w:proofErr w:type="gramEnd"/>
                  <w:r w:rsidR="004208C5" w:rsidRPr="000171A9">
                    <w:rPr>
                      <w:rFonts w:eastAsia="楷体"/>
                    </w:rPr>
                    <w:t>2</w:t>
                  </w:r>
                  <w:r w:rsidR="004208C5">
                    <w:rPr>
                      <w:rFonts w:eastAsia="楷体"/>
                    </w:rPr>
                    <w:t>3</w:t>
                  </w:r>
                  <w:r w:rsidR="004208C5" w:rsidRPr="000171A9">
                    <w:rPr>
                      <w:rFonts w:eastAsia="楷体"/>
                    </w:rPr>
                    <w:t>34307</w:t>
                  </w:r>
                  <w:r w:rsidR="004208C5">
                    <w:rPr>
                      <w:rFonts w:eastAsia="楷体" w:hint="eastAsia"/>
                    </w:rPr>
                    <w:t>1</w:t>
                  </w:r>
                </w:p>
              </w:tc>
              <w:tc>
                <w:tcPr>
                  <w:tcW w:w="4758" w:type="dxa"/>
                  <w:gridSpan w:val="2"/>
                </w:tcPr>
                <w:p w14:paraId="25609677" w14:textId="6AAD95FE" w:rsidR="006C3EEB" w:rsidRPr="000171A9" w:rsidRDefault="006C3EEB">
                  <w:pPr>
                    <w:adjustRightInd w:val="0"/>
                    <w:snapToGrid w:val="0"/>
                    <w:spacing w:line="360" w:lineRule="auto"/>
                    <w:rPr>
                      <w:rFonts w:eastAsia="华文楷体" w:hint="eastAsia"/>
                      <w:color w:val="000000" w:themeColor="text1"/>
                      <w:sz w:val="24"/>
                      <w:szCs w:val="24"/>
                    </w:rPr>
                  </w:pPr>
                  <w:r w:rsidRPr="000171A9">
                    <w:rPr>
                      <w:rFonts w:eastAsia="华文楷体"/>
                      <w:color w:val="000000" w:themeColor="text1"/>
                      <w:sz w:val="24"/>
                      <w:szCs w:val="24"/>
                    </w:rPr>
                    <w:t>参加人姓名</w:t>
                  </w:r>
                  <w:r w:rsidRPr="000171A9">
                    <w:rPr>
                      <w:rFonts w:eastAsia="华文楷体"/>
                      <w:color w:val="000000" w:themeColor="text1"/>
                      <w:sz w:val="24"/>
                      <w:szCs w:val="24"/>
                    </w:rPr>
                    <w:t>(</w:t>
                  </w:r>
                  <w:r w:rsidRPr="000171A9">
                    <w:rPr>
                      <w:rFonts w:eastAsia="华文楷体"/>
                      <w:color w:val="000000" w:themeColor="text1"/>
                      <w:sz w:val="24"/>
                      <w:szCs w:val="24"/>
                    </w:rPr>
                    <w:t>学号</w:t>
                  </w:r>
                  <w:r w:rsidRPr="000171A9">
                    <w:rPr>
                      <w:rFonts w:eastAsia="华文楷体"/>
                      <w:color w:val="000000" w:themeColor="text1"/>
                      <w:sz w:val="24"/>
                      <w:szCs w:val="24"/>
                    </w:rPr>
                    <w:t>)</w:t>
                  </w:r>
                  <w:r w:rsidRPr="000171A9">
                    <w:rPr>
                      <w:rFonts w:eastAsia="华文楷体"/>
                      <w:color w:val="000000" w:themeColor="text1"/>
                      <w:sz w:val="24"/>
                      <w:szCs w:val="24"/>
                    </w:rPr>
                    <w:t>：</w:t>
                  </w:r>
                  <w:r w:rsidR="004208C5">
                    <w:rPr>
                      <w:rFonts w:eastAsia="楷体" w:hint="eastAsia"/>
                    </w:rPr>
                    <w:t>江昊</w:t>
                  </w:r>
                  <w:r w:rsidR="004208C5" w:rsidRPr="000171A9">
                    <w:rPr>
                      <w:rFonts w:eastAsia="楷体"/>
                    </w:rPr>
                    <w:t>2</w:t>
                  </w:r>
                  <w:r w:rsidR="004208C5">
                    <w:rPr>
                      <w:rFonts w:eastAsia="楷体"/>
                    </w:rPr>
                    <w:t>3</w:t>
                  </w:r>
                  <w:r w:rsidR="004208C5" w:rsidRPr="000171A9">
                    <w:rPr>
                      <w:rFonts w:eastAsia="楷体"/>
                    </w:rPr>
                    <w:t>3</w:t>
                  </w:r>
                  <w:r w:rsidR="004208C5">
                    <w:rPr>
                      <w:rFonts w:eastAsia="楷体"/>
                    </w:rPr>
                    <w:t>43027</w:t>
                  </w:r>
                </w:p>
              </w:tc>
            </w:tr>
            <w:tr w:rsidR="00B40D6F" w:rsidRPr="000171A9" w14:paraId="1956BD23" w14:textId="77777777" w:rsidTr="00B40D6F">
              <w:trPr>
                <w:trHeight w:val="496"/>
                <w:jc w:val="center"/>
              </w:trPr>
              <w:tc>
                <w:tcPr>
                  <w:tcW w:w="4467" w:type="dxa"/>
                </w:tcPr>
                <w:p w14:paraId="13E2A74D" w14:textId="68DDEE5B" w:rsidR="00B40D6F" w:rsidRPr="000171A9" w:rsidRDefault="00B40D6F" w:rsidP="00B40D6F">
                  <w:pPr>
                    <w:adjustRightInd w:val="0"/>
                    <w:snapToGrid w:val="0"/>
                    <w:spacing w:line="360" w:lineRule="auto"/>
                    <w:rPr>
                      <w:rFonts w:eastAsia="华文楷体"/>
                      <w:color w:val="000000" w:themeColor="text1"/>
                      <w:sz w:val="24"/>
                      <w:szCs w:val="24"/>
                    </w:rPr>
                  </w:pPr>
                  <w:r w:rsidRPr="000171A9">
                    <w:rPr>
                      <w:rFonts w:eastAsia="华文楷体"/>
                      <w:color w:val="000000" w:themeColor="text1"/>
                      <w:sz w:val="24"/>
                      <w:szCs w:val="24"/>
                    </w:rPr>
                    <w:t>日期：</w:t>
                  </w:r>
                  <w:r w:rsidRPr="000171A9">
                    <w:rPr>
                      <w:rFonts w:eastAsia="华文楷体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="006C3EEB" w:rsidRPr="000171A9">
                    <w:rPr>
                      <w:rFonts w:eastAsia="华文楷体"/>
                      <w:color w:val="000000" w:themeColor="text1"/>
                      <w:sz w:val="24"/>
                      <w:szCs w:val="24"/>
                    </w:rPr>
                    <w:t>202</w:t>
                  </w:r>
                  <w:r w:rsidR="007D716F">
                    <w:rPr>
                      <w:rFonts w:eastAsia="华文楷体"/>
                      <w:color w:val="000000" w:themeColor="text1"/>
                      <w:sz w:val="24"/>
                      <w:szCs w:val="24"/>
                    </w:rPr>
                    <w:t>6</w:t>
                  </w:r>
                  <w:r w:rsidRPr="000171A9">
                    <w:rPr>
                      <w:rFonts w:eastAsia="华文楷体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Pr="000171A9">
                    <w:rPr>
                      <w:rFonts w:eastAsia="华文楷体"/>
                      <w:color w:val="000000" w:themeColor="text1"/>
                      <w:sz w:val="24"/>
                      <w:szCs w:val="24"/>
                    </w:rPr>
                    <w:t>年</w:t>
                  </w:r>
                  <w:r w:rsidRPr="000171A9">
                    <w:rPr>
                      <w:rFonts w:eastAsia="华文楷体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="00E50D6A" w:rsidRPr="000171A9">
                    <w:rPr>
                      <w:rFonts w:eastAsia="华文楷体"/>
                      <w:color w:val="000000" w:themeColor="text1"/>
                      <w:sz w:val="24"/>
                      <w:szCs w:val="24"/>
                    </w:rPr>
                    <w:t>6</w:t>
                  </w:r>
                  <w:r w:rsidRPr="000171A9">
                    <w:rPr>
                      <w:rFonts w:eastAsia="华文楷体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Pr="000171A9">
                    <w:rPr>
                      <w:rFonts w:eastAsia="华文楷体"/>
                      <w:color w:val="000000" w:themeColor="text1"/>
                      <w:sz w:val="24"/>
                      <w:szCs w:val="24"/>
                    </w:rPr>
                    <w:t>月</w:t>
                  </w:r>
                  <w:r w:rsidRPr="000171A9">
                    <w:rPr>
                      <w:rFonts w:eastAsia="华文楷体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="007D716F">
                    <w:rPr>
                      <w:rFonts w:eastAsia="华文楷体"/>
                      <w:color w:val="000000" w:themeColor="text1"/>
                      <w:sz w:val="24"/>
                      <w:szCs w:val="24"/>
                    </w:rPr>
                    <w:t>9</w:t>
                  </w:r>
                  <w:r w:rsidRPr="000171A9">
                    <w:rPr>
                      <w:rFonts w:eastAsia="华文楷体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Pr="000171A9">
                    <w:rPr>
                      <w:rFonts w:eastAsia="华文楷体"/>
                      <w:color w:val="000000" w:themeColor="text1"/>
                      <w:sz w:val="24"/>
                      <w:szCs w:val="24"/>
                    </w:rPr>
                    <w:t>日</w:t>
                  </w:r>
                  <w:r w:rsidRPr="000171A9">
                    <w:rPr>
                      <w:rFonts w:eastAsia="华文楷体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Pr="000171A9">
                    <w:rPr>
                      <w:rFonts w:eastAsia="华文楷体"/>
                      <w:color w:val="000000" w:themeColor="text1"/>
                      <w:sz w:val="24"/>
                      <w:szCs w:val="24"/>
                    </w:rPr>
                    <w:t>星期</w:t>
                  </w:r>
                  <w:r w:rsidR="00573982" w:rsidRPr="000171A9">
                    <w:rPr>
                      <w:rFonts w:eastAsia="华文楷体"/>
                      <w:color w:val="000000" w:themeColor="text1"/>
                      <w:sz w:val="24"/>
                      <w:szCs w:val="24"/>
                    </w:rPr>
                    <w:t>二</w:t>
                  </w:r>
                </w:p>
              </w:tc>
              <w:tc>
                <w:tcPr>
                  <w:tcW w:w="4758" w:type="dxa"/>
                  <w:gridSpan w:val="2"/>
                </w:tcPr>
                <w:p w14:paraId="7938F688" w14:textId="77777777" w:rsidR="00B40D6F" w:rsidRPr="000171A9" w:rsidRDefault="00B40D6F">
                  <w:pPr>
                    <w:adjustRightInd w:val="0"/>
                    <w:snapToGrid w:val="0"/>
                    <w:spacing w:line="360" w:lineRule="auto"/>
                    <w:jc w:val="left"/>
                    <w:rPr>
                      <w:rFonts w:eastAsia="华文楷体"/>
                      <w:color w:val="000000" w:themeColor="text1"/>
                      <w:sz w:val="24"/>
                      <w:szCs w:val="24"/>
                    </w:rPr>
                  </w:pPr>
                  <w:r w:rsidRPr="000171A9">
                    <w:rPr>
                      <w:rFonts w:eastAsia="华文楷体"/>
                      <w:color w:val="000000" w:themeColor="text1"/>
                      <w:sz w:val="24"/>
                      <w:szCs w:val="24"/>
                    </w:rPr>
                    <w:t>上午</w:t>
                  </w:r>
                  <w:r w:rsidRPr="000171A9">
                    <w:rPr>
                      <w:rFonts w:eastAsia="华文楷体"/>
                      <w:color w:val="000000" w:themeColor="text1"/>
                      <w:sz w:val="24"/>
                      <w:szCs w:val="24"/>
                    </w:rPr>
                    <w:t>[</w:t>
                  </w:r>
                  <w:r w:rsidR="005D5007" w:rsidRPr="000171A9">
                    <w:rPr>
                      <w:rFonts w:eastAsia="华文楷体"/>
                      <w:color w:val="000000" w:themeColor="text1"/>
                      <w:sz w:val="24"/>
                      <w:szCs w:val="24"/>
                    </w:rPr>
                    <w:t xml:space="preserve">    </w:t>
                  </w:r>
                  <w:r w:rsidRPr="000171A9">
                    <w:rPr>
                      <w:rFonts w:eastAsia="华文楷体"/>
                      <w:color w:val="000000" w:themeColor="text1"/>
                      <w:sz w:val="24"/>
                      <w:szCs w:val="24"/>
                    </w:rPr>
                    <w:t xml:space="preserve">] </w:t>
                  </w:r>
                  <w:r w:rsidRPr="000171A9">
                    <w:rPr>
                      <w:rFonts w:eastAsia="华文楷体"/>
                      <w:color w:val="000000" w:themeColor="text1"/>
                      <w:sz w:val="24"/>
                      <w:szCs w:val="24"/>
                    </w:rPr>
                    <w:t>下午</w:t>
                  </w:r>
                  <w:r w:rsidRPr="000171A9">
                    <w:rPr>
                      <w:rFonts w:eastAsia="华文楷体"/>
                      <w:color w:val="000000" w:themeColor="text1"/>
                      <w:sz w:val="24"/>
                      <w:szCs w:val="24"/>
                    </w:rPr>
                    <w:t xml:space="preserve">[ </w:t>
                  </w:r>
                  <w:r w:rsidR="005D5007" w:rsidRPr="000171A9">
                    <w:rPr>
                      <w:rFonts w:eastAsia="华文楷体"/>
                      <w:color w:val="000000" w:themeColor="text1"/>
                      <w:sz w:val="24"/>
                      <w:szCs w:val="24"/>
                    </w:rPr>
                    <w:t>√</w:t>
                  </w:r>
                  <w:r w:rsidRPr="000171A9">
                    <w:rPr>
                      <w:rFonts w:eastAsia="华文楷体"/>
                      <w:color w:val="000000" w:themeColor="text1"/>
                      <w:sz w:val="24"/>
                      <w:szCs w:val="24"/>
                    </w:rPr>
                    <w:t xml:space="preserve"> ] </w:t>
                  </w:r>
                  <w:r w:rsidRPr="000171A9">
                    <w:rPr>
                      <w:rFonts w:eastAsia="华文楷体"/>
                      <w:color w:val="000000" w:themeColor="text1"/>
                      <w:sz w:val="24"/>
                      <w:szCs w:val="24"/>
                    </w:rPr>
                    <w:t>晚上</w:t>
                  </w:r>
                  <w:r w:rsidRPr="000171A9">
                    <w:rPr>
                      <w:rFonts w:eastAsia="华文楷体"/>
                      <w:color w:val="000000" w:themeColor="text1"/>
                      <w:sz w:val="24"/>
                      <w:szCs w:val="24"/>
                    </w:rPr>
                    <w:t>[    ]</w:t>
                  </w:r>
                </w:p>
              </w:tc>
            </w:tr>
          </w:tbl>
          <w:p w14:paraId="2FA2B9C3" w14:textId="77777777" w:rsidR="003F397F" w:rsidRPr="000171A9" w:rsidRDefault="003F397F">
            <w:pPr>
              <w:adjustRightInd w:val="0"/>
              <w:snapToGrid w:val="0"/>
              <w:spacing w:line="360" w:lineRule="auto"/>
              <w:rPr>
                <w:rFonts w:eastAsia="华文楷体"/>
                <w:color w:val="595959"/>
                <w:sz w:val="24"/>
                <w:szCs w:val="24"/>
              </w:rPr>
            </w:pPr>
          </w:p>
        </w:tc>
      </w:tr>
    </w:tbl>
    <w:p w14:paraId="47DB56BD" w14:textId="77777777" w:rsidR="00573982" w:rsidRPr="000171A9" w:rsidRDefault="00C05629" w:rsidP="00C05629">
      <w:pPr>
        <w:tabs>
          <w:tab w:val="left" w:pos="720"/>
        </w:tabs>
        <w:adjustRightInd w:val="0"/>
        <w:snapToGrid w:val="0"/>
        <w:spacing w:line="360" w:lineRule="auto"/>
        <w:ind w:right="28"/>
        <w:jc w:val="center"/>
        <w:rPr>
          <w:rFonts w:eastAsia="黑体"/>
          <w:b/>
          <w:sz w:val="32"/>
          <w:szCs w:val="32"/>
        </w:rPr>
      </w:pPr>
      <w:r w:rsidRPr="000171A9">
        <w:rPr>
          <w:rFonts w:eastAsia="黑体"/>
          <w:b/>
          <w:sz w:val="32"/>
          <w:szCs w:val="32"/>
        </w:rPr>
        <w:t xml:space="preserve">1.4 </w:t>
      </w:r>
      <w:r w:rsidRPr="000171A9">
        <w:rPr>
          <w:rFonts w:eastAsia="黑体"/>
          <w:b/>
          <w:sz w:val="32"/>
          <w:szCs w:val="32"/>
        </w:rPr>
        <w:t>光度学与发光二极管（</w:t>
      </w:r>
      <w:r w:rsidRPr="000171A9">
        <w:rPr>
          <w:rFonts w:eastAsia="黑体"/>
          <w:b/>
          <w:sz w:val="32"/>
          <w:szCs w:val="32"/>
        </w:rPr>
        <w:t>LED</w:t>
      </w:r>
      <w:r w:rsidRPr="000171A9">
        <w:rPr>
          <w:rFonts w:eastAsia="黑体"/>
          <w:b/>
          <w:sz w:val="32"/>
          <w:szCs w:val="32"/>
        </w:rPr>
        <w:t>）特性测量实验</w:t>
      </w:r>
    </w:p>
    <w:p w14:paraId="449B5E49" w14:textId="77777777" w:rsidR="00573982" w:rsidRPr="000171A9" w:rsidRDefault="00573982" w:rsidP="00573982">
      <w:pPr>
        <w:pStyle w:val="af4"/>
        <w:autoSpaceDE w:val="0"/>
        <w:autoSpaceDN w:val="0"/>
        <w:spacing w:before="90" w:after="0"/>
        <w:ind w:right="1193"/>
        <w:jc w:val="left"/>
        <w:rPr>
          <w:b/>
          <w:bCs/>
          <w:kern w:val="0"/>
          <w:sz w:val="24"/>
          <w:szCs w:val="24"/>
        </w:rPr>
      </w:pPr>
      <w:r w:rsidRPr="000171A9">
        <w:rPr>
          <w:b/>
          <w:bCs/>
          <w:kern w:val="0"/>
          <w:sz w:val="24"/>
          <w:szCs w:val="24"/>
        </w:rPr>
        <w:t>[</w:t>
      </w:r>
      <w:r w:rsidRPr="000171A9">
        <w:rPr>
          <w:b/>
          <w:bCs/>
          <w:kern w:val="0"/>
          <w:sz w:val="24"/>
          <w:szCs w:val="24"/>
        </w:rPr>
        <w:t>实验现象、实验结果</w:t>
      </w:r>
      <w:r w:rsidRPr="000171A9">
        <w:rPr>
          <w:b/>
          <w:bCs/>
          <w:kern w:val="0"/>
          <w:sz w:val="24"/>
          <w:szCs w:val="24"/>
        </w:rPr>
        <w:t>]</w:t>
      </w:r>
    </w:p>
    <w:p w14:paraId="177CF741" w14:textId="77777777" w:rsidR="00E46F73" w:rsidRPr="000171A9" w:rsidRDefault="00E46F73" w:rsidP="00E50D6A">
      <w:pPr>
        <w:pStyle w:val="af"/>
        <w:numPr>
          <w:ilvl w:val="0"/>
          <w:numId w:val="35"/>
        </w:numPr>
        <w:spacing w:after="240" w:line="276" w:lineRule="auto"/>
        <w:ind w:firstLineChars="0"/>
        <w:rPr>
          <w:b/>
          <w:bCs/>
          <w:sz w:val="24"/>
        </w:rPr>
      </w:pPr>
      <w:r w:rsidRPr="000171A9">
        <w:rPr>
          <w:b/>
          <w:bCs/>
          <w:sz w:val="24"/>
        </w:rPr>
        <w:t>所测的</w:t>
      </w:r>
      <w:r w:rsidRPr="000171A9">
        <w:rPr>
          <w:b/>
          <w:bCs/>
          <w:sz w:val="24"/>
        </w:rPr>
        <w:t>3</w:t>
      </w:r>
      <w:r w:rsidRPr="000171A9">
        <w:rPr>
          <w:b/>
          <w:bCs/>
          <w:sz w:val="24"/>
        </w:rPr>
        <w:t>种颜色</w:t>
      </w:r>
      <w:r w:rsidRPr="000171A9">
        <w:rPr>
          <w:b/>
          <w:bCs/>
          <w:sz w:val="24"/>
        </w:rPr>
        <w:t>LED</w:t>
      </w:r>
      <w:r w:rsidRPr="000171A9">
        <w:rPr>
          <w:b/>
          <w:bCs/>
          <w:sz w:val="24"/>
        </w:rPr>
        <w:t>的电流、电压、光通量、发光效率、显色指数数据表</w:t>
      </w:r>
    </w:p>
    <w:p w14:paraId="30263F32" w14:textId="77777777" w:rsidR="00E50D6A" w:rsidRPr="000171A9" w:rsidRDefault="00E50D6A" w:rsidP="00E50D6A">
      <w:pPr>
        <w:pStyle w:val="af"/>
        <w:spacing w:line="276" w:lineRule="auto"/>
        <w:ind w:left="360" w:firstLineChars="0" w:firstLine="0"/>
        <w:jc w:val="center"/>
        <w:rPr>
          <w:b/>
          <w:bCs/>
          <w:sz w:val="24"/>
        </w:rPr>
      </w:pPr>
      <w:r w:rsidRPr="000171A9">
        <w:rPr>
          <w:b/>
          <w:bCs/>
          <w:sz w:val="24"/>
        </w:rPr>
        <w:t>表</w:t>
      </w:r>
      <w:r w:rsidRPr="000171A9">
        <w:rPr>
          <w:b/>
          <w:bCs/>
          <w:sz w:val="24"/>
        </w:rPr>
        <w:t xml:space="preserve">1 </w:t>
      </w:r>
      <w:r w:rsidRPr="000171A9">
        <w:rPr>
          <w:b/>
          <w:bCs/>
          <w:sz w:val="24"/>
        </w:rPr>
        <w:t>三种颜色光</w:t>
      </w:r>
      <w:r w:rsidRPr="000171A9">
        <w:rPr>
          <w:b/>
          <w:bCs/>
          <w:sz w:val="24"/>
        </w:rPr>
        <w:t>LED</w:t>
      </w:r>
      <w:r w:rsidRPr="000171A9">
        <w:rPr>
          <w:b/>
          <w:bCs/>
          <w:sz w:val="24"/>
        </w:rPr>
        <w:t>特性测量数据</w:t>
      </w:r>
    </w:p>
    <w:tbl>
      <w:tblPr>
        <w:tblStyle w:val="TableNormal1"/>
        <w:tblW w:w="9673" w:type="dxa"/>
        <w:tblInd w:w="-32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02"/>
        <w:gridCol w:w="1048"/>
        <w:gridCol w:w="972"/>
        <w:gridCol w:w="1215"/>
        <w:gridCol w:w="1831"/>
        <w:gridCol w:w="1804"/>
        <w:gridCol w:w="1701"/>
      </w:tblGrid>
      <w:tr w:rsidR="00F71933" w:rsidRPr="000171A9" w14:paraId="67FFF66C" w14:textId="77777777" w:rsidTr="00F71933">
        <w:trPr>
          <w:trHeight w:val="374"/>
        </w:trPr>
        <w:tc>
          <w:tcPr>
            <w:tcW w:w="1102" w:type="dxa"/>
          </w:tcPr>
          <w:p w14:paraId="46533F0D" w14:textId="77777777" w:rsidR="00F71933" w:rsidRPr="000171A9" w:rsidRDefault="00F71933" w:rsidP="00A21B07">
            <w:pPr>
              <w:spacing w:before="4" w:line="276" w:lineRule="auto"/>
              <w:ind w:left="170" w:right="142"/>
              <w:jc w:val="center"/>
              <w:rPr>
                <w:rFonts w:ascii="Times New Roman" w:hAnsi="Times New Roman" w:cs="Times New Roman"/>
                <w:sz w:val="24"/>
              </w:rPr>
            </w:pPr>
            <w:r w:rsidRPr="000171A9">
              <w:rPr>
                <w:rFonts w:ascii="Times New Roman" w:hAnsi="Times New Roman" w:cs="Times New Roman"/>
                <w:sz w:val="24"/>
              </w:rPr>
              <w:t>发光颜色</w:t>
            </w:r>
          </w:p>
        </w:tc>
        <w:tc>
          <w:tcPr>
            <w:tcW w:w="1048" w:type="dxa"/>
          </w:tcPr>
          <w:p w14:paraId="02A6A00E" w14:textId="77777777" w:rsidR="00F71933" w:rsidRPr="000171A9" w:rsidRDefault="00F71933" w:rsidP="00A21B07">
            <w:pPr>
              <w:spacing w:before="4" w:line="276" w:lineRule="auto"/>
              <w:ind w:left="170" w:right="142"/>
              <w:jc w:val="center"/>
              <w:rPr>
                <w:rFonts w:ascii="Times New Roman" w:hAnsi="Times New Roman" w:cs="Times New Roman"/>
                <w:sz w:val="24"/>
                <w:lang w:eastAsia="en-US"/>
              </w:rPr>
            </w:pPr>
            <w:proofErr w:type="spellStart"/>
            <w:r w:rsidRPr="000171A9">
              <w:rPr>
                <w:rFonts w:ascii="Times New Roman" w:hAnsi="Times New Roman" w:cs="Times New Roman"/>
                <w:sz w:val="24"/>
                <w:lang w:eastAsia="en-US"/>
              </w:rPr>
              <w:t>电流</w:t>
            </w:r>
            <w:proofErr w:type="spellEnd"/>
          </w:p>
          <w:p w14:paraId="4D56F3C1" w14:textId="77777777" w:rsidR="00F71933" w:rsidRPr="000171A9" w:rsidRDefault="00F71933" w:rsidP="00F71933">
            <w:pPr>
              <w:tabs>
                <w:tab w:val="left" w:pos="390"/>
              </w:tabs>
              <w:spacing w:line="276" w:lineRule="auto"/>
              <w:jc w:val="center"/>
              <w:rPr>
                <w:rFonts w:ascii="Times New Roman" w:hAnsi="Times New Roman" w:cs="Times New Roman"/>
                <w:lang w:eastAsia="en-US"/>
              </w:rPr>
            </w:pPr>
            <w:r w:rsidRPr="000171A9">
              <w:rPr>
                <w:rFonts w:ascii="Times New Roman" w:hAnsi="Times New Roman" w:cs="Times New Roman"/>
              </w:rPr>
              <w:t>mA</w:t>
            </w:r>
          </w:p>
        </w:tc>
        <w:tc>
          <w:tcPr>
            <w:tcW w:w="972" w:type="dxa"/>
          </w:tcPr>
          <w:p w14:paraId="1BD21593" w14:textId="77777777" w:rsidR="00F71933" w:rsidRPr="000171A9" w:rsidRDefault="00F71933" w:rsidP="00A21B07">
            <w:pPr>
              <w:spacing w:before="4" w:line="276" w:lineRule="auto"/>
              <w:ind w:left="170" w:right="142"/>
              <w:jc w:val="center"/>
              <w:rPr>
                <w:rFonts w:ascii="Times New Roman" w:hAnsi="Times New Roman" w:cs="Times New Roman"/>
                <w:sz w:val="24"/>
                <w:lang w:eastAsia="en-US"/>
              </w:rPr>
            </w:pPr>
            <w:r w:rsidRPr="000171A9">
              <w:rPr>
                <w:rFonts w:ascii="Times New Roman" w:hAnsi="Times New Roman" w:cs="Times New Roman"/>
                <w:sz w:val="24"/>
                <w:lang w:eastAsia="en-US"/>
              </w:rPr>
              <w:t>电</w:t>
            </w:r>
            <w:r w:rsidRPr="000171A9">
              <w:rPr>
                <w:rFonts w:ascii="Times New Roman" w:hAnsi="Times New Roman" w:cs="Times New Roman"/>
                <w:sz w:val="24"/>
              </w:rPr>
              <w:t>压</w:t>
            </w:r>
          </w:p>
          <w:p w14:paraId="65926671" w14:textId="77777777" w:rsidR="00F71933" w:rsidRPr="000171A9" w:rsidRDefault="00F71933" w:rsidP="00F7193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0171A9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1215" w:type="dxa"/>
          </w:tcPr>
          <w:p w14:paraId="3C70E62D" w14:textId="77777777" w:rsidR="00F71933" w:rsidRPr="000171A9" w:rsidRDefault="00F71933" w:rsidP="00A21B07">
            <w:pPr>
              <w:spacing w:before="4" w:line="276" w:lineRule="auto"/>
              <w:ind w:left="171" w:right="143"/>
              <w:jc w:val="center"/>
              <w:rPr>
                <w:rFonts w:ascii="Times New Roman" w:hAnsi="Times New Roman" w:cs="Times New Roman"/>
                <w:sz w:val="24"/>
                <w:lang w:eastAsia="en-US"/>
              </w:rPr>
            </w:pPr>
            <w:proofErr w:type="spellStart"/>
            <w:r w:rsidRPr="000171A9">
              <w:rPr>
                <w:rFonts w:ascii="Times New Roman" w:hAnsi="Times New Roman" w:cs="Times New Roman"/>
                <w:sz w:val="24"/>
                <w:lang w:eastAsia="en-US"/>
              </w:rPr>
              <w:t>光通量</w:t>
            </w:r>
            <w:proofErr w:type="spellEnd"/>
          </w:p>
          <w:p w14:paraId="523B201E" w14:textId="77777777" w:rsidR="00F71933" w:rsidRPr="000171A9" w:rsidRDefault="00F71933" w:rsidP="00C74C5F">
            <w:pPr>
              <w:spacing w:line="276" w:lineRule="auto"/>
              <w:jc w:val="center"/>
              <w:rPr>
                <w:rFonts w:ascii="Times New Roman" w:hAnsi="Times New Roman" w:cs="Times New Roman"/>
                <w:lang w:eastAsia="en-US"/>
              </w:rPr>
            </w:pPr>
            <w:proofErr w:type="spellStart"/>
            <w:r w:rsidRPr="000171A9">
              <w:rPr>
                <w:rFonts w:ascii="Times New Roman" w:hAnsi="Times New Roman" w:cs="Times New Roman"/>
              </w:rPr>
              <w:t>lm</w:t>
            </w:r>
            <w:proofErr w:type="spellEnd"/>
          </w:p>
        </w:tc>
        <w:tc>
          <w:tcPr>
            <w:tcW w:w="1831" w:type="dxa"/>
          </w:tcPr>
          <w:p w14:paraId="414BFB96" w14:textId="77777777" w:rsidR="00F71933" w:rsidRPr="000171A9" w:rsidRDefault="00F71933" w:rsidP="00A21B07">
            <w:pPr>
              <w:spacing w:before="2" w:line="276" w:lineRule="auto"/>
              <w:ind w:left="365" w:right="326"/>
              <w:jc w:val="center"/>
              <w:rPr>
                <w:rFonts w:ascii="Times New Roman" w:hAnsi="Times New Roman" w:cs="Times New Roman"/>
                <w:sz w:val="24"/>
              </w:rPr>
            </w:pPr>
            <w:r w:rsidRPr="000171A9">
              <w:rPr>
                <w:rFonts w:ascii="Times New Roman" w:hAnsi="Times New Roman" w:cs="Times New Roman"/>
                <w:sz w:val="24"/>
              </w:rPr>
              <w:t>输入功率</w:t>
            </w:r>
          </w:p>
          <w:p w14:paraId="1AFF776C" w14:textId="77777777" w:rsidR="00F71933" w:rsidRPr="000171A9" w:rsidRDefault="00F71933" w:rsidP="00A21B0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171A9">
              <w:rPr>
                <w:rFonts w:ascii="Times New Roman" w:hAnsi="Times New Roman" w:cs="Times New Roman"/>
              </w:rPr>
              <w:t>mW</w:t>
            </w:r>
            <w:proofErr w:type="spellEnd"/>
          </w:p>
        </w:tc>
        <w:tc>
          <w:tcPr>
            <w:tcW w:w="1804" w:type="dxa"/>
          </w:tcPr>
          <w:p w14:paraId="55951A1D" w14:textId="77777777" w:rsidR="00F71933" w:rsidRPr="000171A9" w:rsidRDefault="00F71933" w:rsidP="00A21B07">
            <w:pPr>
              <w:spacing w:before="2" w:line="276" w:lineRule="auto"/>
              <w:ind w:left="365" w:right="326"/>
              <w:jc w:val="center"/>
              <w:rPr>
                <w:rFonts w:ascii="Times New Roman" w:hAnsi="Times New Roman" w:cs="Times New Roman"/>
                <w:sz w:val="24"/>
                <w:lang w:eastAsia="en-US"/>
              </w:rPr>
            </w:pPr>
            <w:proofErr w:type="spellStart"/>
            <w:r w:rsidRPr="000171A9">
              <w:rPr>
                <w:rFonts w:ascii="Times New Roman" w:hAnsi="Times New Roman" w:cs="Times New Roman"/>
                <w:sz w:val="24"/>
                <w:lang w:eastAsia="en-US"/>
              </w:rPr>
              <w:t>发光效率</w:t>
            </w:r>
            <w:proofErr w:type="spellEnd"/>
          </w:p>
          <w:p w14:paraId="5417A6FF" w14:textId="77777777" w:rsidR="00F71933" w:rsidRPr="000171A9" w:rsidRDefault="00F71933" w:rsidP="00A21B0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171A9">
              <w:rPr>
                <w:rFonts w:ascii="Times New Roman" w:hAnsi="Times New Roman" w:cs="Times New Roman"/>
              </w:rPr>
              <w:t>lm</w:t>
            </w:r>
            <w:proofErr w:type="spellEnd"/>
            <w:r w:rsidRPr="000171A9">
              <w:rPr>
                <w:rFonts w:ascii="Times New Roman" w:hAnsi="Times New Roman" w:cs="Times New Roman"/>
              </w:rPr>
              <w:t>/W</w:t>
            </w:r>
          </w:p>
        </w:tc>
        <w:tc>
          <w:tcPr>
            <w:tcW w:w="1701" w:type="dxa"/>
          </w:tcPr>
          <w:p w14:paraId="2A6E6406" w14:textId="77777777" w:rsidR="00F71933" w:rsidRPr="000171A9" w:rsidRDefault="00F71933" w:rsidP="00A21B07">
            <w:pPr>
              <w:spacing w:before="2" w:line="276" w:lineRule="auto"/>
              <w:ind w:left="365" w:right="326"/>
              <w:jc w:val="center"/>
              <w:rPr>
                <w:rFonts w:ascii="Times New Roman" w:hAnsi="Times New Roman" w:cs="Times New Roman"/>
                <w:sz w:val="24"/>
                <w:lang w:eastAsia="en-US"/>
              </w:rPr>
            </w:pPr>
            <w:r w:rsidRPr="000171A9">
              <w:rPr>
                <w:rFonts w:ascii="Times New Roman" w:hAnsi="Times New Roman" w:cs="Times New Roman"/>
                <w:sz w:val="24"/>
              </w:rPr>
              <w:t>显色指数</w:t>
            </w:r>
          </w:p>
        </w:tc>
      </w:tr>
      <w:tr w:rsidR="00F71933" w:rsidRPr="000171A9" w14:paraId="6702D8CB" w14:textId="77777777" w:rsidTr="00F71933">
        <w:trPr>
          <w:trHeight w:val="374"/>
        </w:trPr>
        <w:tc>
          <w:tcPr>
            <w:tcW w:w="1102" w:type="dxa"/>
            <w:vMerge w:val="restart"/>
            <w:vAlign w:val="center"/>
          </w:tcPr>
          <w:p w14:paraId="619D6892" w14:textId="77777777" w:rsidR="00124BCF" w:rsidRDefault="004D7280">
            <w:r>
              <w:t>红色</w:t>
            </w:r>
          </w:p>
        </w:tc>
        <w:tc>
          <w:tcPr>
            <w:tcW w:w="1048" w:type="dxa"/>
            <w:vAlign w:val="center"/>
          </w:tcPr>
          <w:p w14:paraId="6EC192FC" w14:textId="77777777" w:rsidR="00124BCF" w:rsidRDefault="004D7280">
            <w:r>
              <w:t>20.01</w:t>
            </w:r>
          </w:p>
        </w:tc>
        <w:tc>
          <w:tcPr>
            <w:tcW w:w="972" w:type="dxa"/>
            <w:vAlign w:val="center"/>
          </w:tcPr>
          <w:p w14:paraId="1330C79C" w14:textId="77777777" w:rsidR="00124BCF" w:rsidRDefault="004D7280">
            <w:r>
              <w:t>2.084</w:t>
            </w:r>
          </w:p>
        </w:tc>
        <w:tc>
          <w:tcPr>
            <w:tcW w:w="1215" w:type="dxa"/>
            <w:vAlign w:val="center"/>
          </w:tcPr>
          <w:p w14:paraId="51665B1A" w14:textId="77777777" w:rsidR="00124BCF" w:rsidRDefault="004D7280">
            <w:r>
              <w:t>0.3898</w:t>
            </w:r>
          </w:p>
        </w:tc>
        <w:tc>
          <w:tcPr>
            <w:tcW w:w="1831" w:type="dxa"/>
            <w:vAlign w:val="center"/>
          </w:tcPr>
          <w:p w14:paraId="5EC1CD75" w14:textId="77777777" w:rsidR="00124BCF" w:rsidRDefault="004D7280">
            <w:r>
              <w:t>41.71</w:t>
            </w:r>
          </w:p>
        </w:tc>
        <w:tc>
          <w:tcPr>
            <w:tcW w:w="1804" w:type="dxa"/>
            <w:vAlign w:val="center"/>
          </w:tcPr>
          <w:p w14:paraId="4BF3F99D" w14:textId="77777777" w:rsidR="00124BCF" w:rsidRDefault="004D7280">
            <w:r>
              <w:t>9.34</w:t>
            </w:r>
          </w:p>
        </w:tc>
        <w:tc>
          <w:tcPr>
            <w:tcW w:w="1701" w:type="dxa"/>
            <w:vAlign w:val="center"/>
          </w:tcPr>
          <w:p w14:paraId="69BBDC64" w14:textId="77777777" w:rsidR="00124BCF" w:rsidRDefault="004D7280">
            <w:r>
              <w:t>25.3</w:t>
            </w:r>
          </w:p>
        </w:tc>
      </w:tr>
      <w:tr w:rsidR="00F71933" w:rsidRPr="000171A9" w14:paraId="4D29E377" w14:textId="77777777" w:rsidTr="00F71933">
        <w:trPr>
          <w:trHeight w:val="374"/>
        </w:trPr>
        <w:tc>
          <w:tcPr>
            <w:tcW w:w="1102" w:type="dxa"/>
            <w:vMerge/>
            <w:vAlign w:val="center"/>
          </w:tcPr>
          <w:p w14:paraId="7343D63C" w14:textId="77777777" w:rsidR="00F71933" w:rsidRPr="000171A9" w:rsidRDefault="00F71933" w:rsidP="00A21B07">
            <w:pPr>
              <w:spacing w:line="276" w:lineRule="auto"/>
              <w:ind w:left="223" w:right="19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48" w:type="dxa"/>
            <w:vAlign w:val="center"/>
          </w:tcPr>
          <w:p w14:paraId="0C7EAA9F" w14:textId="77777777" w:rsidR="00124BCF" w:rsidRDefault="004D7280">
            <w:r>
              <w:t>20.00</w:t>
            </w:r>
          </w:p>
        </w:tc>
        <w:tc>
          <w:tcPr>
            <w:tcW w:w="972" w:type="dxa"/>
            <w:vAlign w:val="center"/>
          </w:tcPr>
          <w:p w14:paraId="72643BBF" w14:textId="77777777" w:rsidR="00124BCF" w:rsidRDefault="004D7280">
            <w:r>
              <w:t>2.100</w:t>
            </w:r>
          </w:p>
        </w:tc>
        <w:tc>
          <w:tcPr>
            <w:tcW w:w="1215" w:type="dxa"/>
            <w:vAlign w:val="center"/>
          </w:tcPr>
          <w:p w14:paraId="0A55121D" w14:textId="77777777" w:rsidR="00124BCF" w:rsidRDefault="004D7280">
            <w:r>
              <w:t>0.7266</w:t>
            </w:r>
          </w:p>
        </w:tc>
        <w:tc>
          <w:tcPr>
            <w:tcW w:w="1831" w:type="dxa"/>
            <w:vAlign w:val="center"/>
          </w:tcPr>
          <w:p w14:paraId="7CA4A298" w14:textId="77777777" w:rsidR="00124BCF" w:rsidRDefault="004D7280">
            <w:r>
              <w:t>42.00</w:t>
            </w:r>
          </w:p>
        </w:tc>
        <w:tc>
          <w:tcPr>
            <w:tcW w:w="1804" w:type="dxa"/>
            <w:vAlign w:val="center"/>
          </w:tcPr>
          <w:p w14:paraId="52FEAD09" w14:textId="77777777" w:rsidR="00124BCF" w:rsidRDefault="004D7280">
            <w:r>
              <w:t>17.30</w:t>
            </w:r>
          </w:p>
        </w:tc>
        <w:tc>
          <w:tcPr>
            <w:tcW w:w="1701" w:type="dxa"/>
            <w:vAlign w:val="center"/>
          </w:tcPr>
          <w:p w14:paraId="0F410A04" w14:textId="77777777" w:rsidR="00124BCF" w:rsidRDefault="004D7280">
            <w:r>
              <w:t>24.2</w:t>
            </w:r>
          </w:p>
        </w:tc>
      </w:tr>
      <w:tr w:rsidR="00F71933" w:rsidRPr="000171A9" w14:paraId="2A3B810A" w14:textId="77777777" w:rsidTr="00F71933">
        <w:trPr>
          <w:trHeight w:val="374"/>
        </w:trPr>
        <w:tc>
          <w:tcPr>
            <w:tcW w:w="1102" w:type="dxa"/>
            <w:vMerge/>
            <w:vAlign w:val="center"/>
          </w:tcPr>
          <w:p w14:paraId="5B0825EB" w14:textId="77777777" w:rsidR="00F71933" w:rsidRPr="000171A9" w:rsidRDefault="00F71933" w:rsidP="00A21B07">
            <w:pPr>
              <w:spacing w:line="276" w:lineRule="auto"/>
              <w:ind w:left="223" w:right="19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48" w:type="dxa"/>
            <w:vAlign w:val="center"/>
          </w:tcPr>
          <w:p w14:paraId="62A39278" w14:textId="77777777" w:rsidR="00124BCF" w:rsidRDefault="004D7280">
            <w:r>
              <w:t>19.98</w:t>
            </w:r>
          </w:p>
        </w:tc>
        <w:tc>
          <w:tcPr>
            <w:tcW w:w="972" w:type="dxa"/>
            <w:vAlign w:val="center"/>
          </w:tcPr>
          <w:p w14:paraId="3836E73A" w14:textId="77777777" w:rsidR="00124BCF" w:rsidRDefault="004D7280">
            <w:r>
              <w:t>2.078</w:t>
            </w:r>
          </w:p>
        </w:tc>
        <w:tc>
          <w:tcPr>
            <w:tcW w:w="1215" w:type="dxa"/>
            <w:vAlign w:val="center"/>
          </w:tcPr>
          <w:p w14:paraId="2D51698C" w14:textId="77777777" w:rsidR="00124BCF" w:rsidRDefault="004D7280">
            <w:r>
              <w:t>0.5190</w:t>
            </w:r>
          </w:p>
        </w:tc>
        <w:tc>
          <w:tcPr>
            <w:tcW w:w="1831" w:type="dxa"/>
            <w:vAlign w:val="center"/>
          </w:tcPr>
          <w:p w14:paraId="274AF2A8" w14:textId="77777777" w:rsidR="00124BCF" w:rsidRDefault="004D7280">
            <w:r>
              <w:t>41.51</w:t>
            </w:r>
          </w:p>
        </w:tc>
        <w:tc>
          <w:tcPr>
            <w:tcW w:w="1804" w:type="dxa"/>
            <w:vAlign w:val="center"/>
          </w:tcPr>
          <w:p w14:paraId="014BE5DC" w14:textId="77777777" w:rsidR="00124BCF" w:rsidRDefault="004D7280">
            <w:r>
              <w:t>12.50</w:t>
            </w:r>
          </w:p>
        </w:tc>
        <w:tc>
          <w:tcPr>
            <w:tcW w:w="1701" w:type="dxa"/>
            <w:vAlign w:val="center"/>
          </w:tcPr>
          <w:p w14:paraId="57BDDFB1" w14:textId="77777777" w:rsidR="00124BCF" w:rsidRDefault="004D7280">
            <w:r>
              <w:t>25.0</w:t>
            </w:r>
          </w:p>
        </w:tc>
      </w:tr>
      <w:tr w:rsidR="00F71933" w:rsidRPr="000171A9" w14:paraId="60F0EEC9" w14:textId="77777777" w:rsidTr="00F71933">
        <w:trPr>
          <w:trHeight w:val="374"/>
        </w:trPr>
        <w:tc>
          <w:tcPr>
            <w:tcW w:w="1102" w:type="dxa"/>
            <w:vMerge w:val="restart"/>
            <w:vAlign w:val="center"/>
          </w:tcPr>
          <w:p w14:paraId="47D2259D" w14:textId="77777777" w:rsidR="00124BCF" w:rsidRDefault="004D7280">
            <w:r>
              <w:t>绿色</w:t>
            </w:r>
          </w:p>
        </w:tc>
        <w:tc>
          <w:tcPr>
            <w:tcW w:w="1048" w:type="dxa"/>
            <w:vAlign w:val="center"/>
          </w:tcPr>
          <w:p w14:paraId="63F9CEBA" w14:textId="77777777" w:rsidR="00124BCF" w:rsidRDefault="004D7280">
            <w:r>
              <w:t>19.98</w:t>
            </w:r>
          </w:p>
        </w:tc>
        <w:tc>
          <w:tcPr>
            <w:tcW w:w="972" w:type="dxa"/>
            <w:vAlign w:val="center"/>
          </w:tcPr>
          <w:p w14:paraId="017C957C" w14:textId="77777777" w:rsidR="00124BCF" w:rsidRDefault="004D7280">
            <w:r>
              <w:t>3.153</w:t>
            </w:r>
          </w:p>
        </w:tc>
        <w:tc>
          <w:tcPr>
            <w:tcW w:w="1215" w:type="dxa"/>
            <w:vAlign w:val="center"/>
          </w:tcPr>
          <w:p w14:paraId="237F5658" w14:textId="77777777" w:rsidR="00124BCF" w:rsidRDefault="004D7280">
            <w:r>
              <w:t>4.3430</w:t>
            </w:r>
          </w:p>
        </w:tc>
        <w:tc>
          <w:tcPr>
            <w:tcW w:w="1831" w:type="dxa"/>
            <w:vAlign w:val="center"/>
          </w:tcPr>
          <w:p w14:paraId="67202C75" w14:textId="77777777" w:rsidR="00124BCF" w:rsidRDefault="004D7280">
            <w:r>
              <w:t>63.01</w:t>
            </w:r>
          </w:p>
        </w:tc>
        <w:tc>
          <w:tcPr>
            <w:tcW w:w="1804" w:type="dxa"/>
            <w:vAlign w:val="center"/>
          </w:tcPr>
          <w:p w14:paraId="58567C93" w14:textId="77777777" w:rsidR="00124BCF" w:rsidRDefault="004D7280">
            <w:r>
              <w:t>68.93</w:t>
            </w:r>
          </w:p>
        </w:tc>
        <w:tc>
          <w:tcPr>
            <w:tcW w:w="1701" w:type="dxa"/>
            <w:vAlign w:val="center"/>
          </w:tcPr>
          <w:p w14:paraId="08F60380" w14:textId="77777777" w:rsidR="00124BCF" w:rsidRDefault="004D7280">
            <w:r>
              <w:t>-20.9</w:t>
            </w:r>
          </w:p>
        </w:tc>
      </w:tr>
      <w:tr w:rsidR="00F71933" w:rsidRPr="000171A9" w14:paraId="1B3A3526" w14:textId="77777777" w:rsidTr="00F71933">
        <w:trPr>
          <w:trHeight w:val="374"/>
        </w:trPr>
        <w:tc>
          <w:tcPr>
            <w:tcW w:w="1102" w:type="dxa"/>
            <w:vMerge/>
            <w:vAlign w:val="center"/>
          </w:tcPr>
          <w:p w14:paraId="16057215" w14:textId="77777777" w:rsidR="00F71933" w:rsidRPr="000171A9" w:rsidRDefault="00F71933" w:rsidP="00A21B07">
            <w:pPr>
              <w:spacing w:line="276" w:lineRule="auto"/>
              <w:ind w:left="223" w:right="19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48" w:type="dxa"/>
            <w:vAlign w:val="center"/>
          </w:tcPr>
          <w:p w14:paraId="69F65A08" w14:textId="77777777" w:rsidR="00124BCF" w:rsidRDefault="004D7280">
            <w:r>
              <w:t>19.99</w:t>
            </w:r>
          </w:p>
        </w:tc>
        <w:tc>
          <w:tcPr>
            <w:tcW w:w="972" w:type="dxa"/>
            <w:vAlign w:val="center"/>
          </w:tcPr>
          <w:p w14:paraId="2AE8CCE9" w14:textId="77777777" w:rsidR="00124BCF" w:rsidRDefault="004D7280">
            <w:r>
              <w:t>3.106</w:t>
            </w:r>
          </w:p>
        </w:tc>
        <w:tc>
          <w:tcPr>
            <w:tcW w:w="1215" w:type="dxa"/>
            <w:vAlign w:val="center"/>
          </w:tcPr>
          <w:p w14:paraId="4009BE9E" w14:textId="77777777" w:rsidR="00124BCF" w:rsidRDefault="004D7280">
            <w:r>
              <w:t>4.3470</w:t>
            </w:r>
          </w:p>
        </w:tc>
        <w:tc>
          <w:tcPr>
            <w:tcW w:w="1831" w:type="dxa"/>
            <w:vAlign w:val="center"/>
          </w:tcPr>
          <w:p w14:paraId="50E2812C" w14:textId="77777777" w:rsidR="00124BCF" w:rsidRDefault="004D7280">
            <w:r>
              <w:t>62.09</w:t>
            </w:r>
          </w:p>
        </w:tc>
        <w:tc>
          <w:tcPr>
            <w:tcW w:w="1804" w:type="dxa"/>
            <w:vAlign w:val="center"/>
          </w:tcPr>
          <w:p w14:paraId="1C8263A8" w14:textId="77777777" w:rsidR="00124BCF" w:rsidRDefault="004D7280">
            <w:r>
              <w:t>70.02</w:t>
            </w:r>
          </w:p>
        </w:tc>
        <w:tc>
          <w:tcPr>
            <w:tcW w:w="1701" w:type="dxa"/>
            <w:vAlign w:val="center"/>
          </w:tcPr>
          <w:p w14:paraId="5135E25F" w14:textId="77777777" w:rsidR="00124BCF" w:rsidRDefault="004D7280">
            <w:r>
              <w:t>-21.6</w:t>
            </w:r>
          </w:p>
        </w:tc>
      </w:tr>
      <w:tr w:rsidR="00F71933" w:rsidRPr="000171A9" w14:paraId="72F29016" w14:textId="77777777" w:rsidTr="00F71933">
        <w:trPr>
          <w:trHeight w:val="374"/>
        </w:trPr>
        <w:tc>
          <w:tcPr>
            <w:tcW w:w="1102" w:type="dxa"/>
            <w:vMerge/>
            <w:vAlign w:val="center"/>
          </w:tcPr>
          <w:p w14:paraId="2315B618" w14:textId="77777777" w:rsidR="00F71933" w:rsidRPr="000171A9" w:rsidRDefault="00F71933" w:rsidP="00A21B07">
            <w:pPr>
              <w:spacing w:line="276" w:lineRule="auto"/>
              <w:ind w:left="223" w:right="19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48" w:type="dxa"/>
            <w:vAlign w:val="center"/>
          </w:tcPr>
          <w:p w14:paraId="12F76E8B" w14:textId="77777777" w:rsidR="00124BCF" w:rsidRDefault="004D7280">
            <w:r>
              <w:t>19.98</w:t>
            </w:r>
          </w:p>
        </w:tc>
        <w:tc>
          <w:tcPr>
            <w:tcW w:w="972" w:type="dxa"/>
            <w:vAlign w:val="center"/>
          </w:tcPr>
          <w:p w14:paraId="39588A56" w14:textId="77777777" w:rsidR="00124BCF" w:rsidRDefault="004D7280">
            <w:r>
              <w:t>3.197</w:t>
            </w:r>
          </w:p>
        </w:tc>
        <w:tc>
          <w:tcPr>
            <w:tcW w:w="1215" w:type="dxa"/>
            <w:vAlign w:val="center"/>
          </w:tcPr>
          <w:p w14:paraId="14BFD5CB" w14:textId="77777777" w:rsidR="00124BCF" w:rsidRDefault="004D7280">
            <w:r>
              <w:t>4.2970</w:t>
            </w:r>
          </w:p>
        </w:tc>
        <w:tc>
          <w:tcPr>
            <w:tcW w:w="1831" w:type="dxa"/>
            <w:vAlign w:val="center"/>
          </w:tcPr>
          <w:p w14:paraId="1E798A57" w14:textId="77777777" w:rsidR="00124BCF" w:rsidRDefault="004D7280">
            <w:r>
              <w:t>63.85</w:t>
            </w:r>
          </w:p>
        </w:tc>
        <w:tc>
          <w:tcPr>
            <w:tcW w:w="1804" w:type="dxa"/>
            <w:vAlign w:val="center"/>
          </w:tcPr>
          <w:p w14:paraId="37BCEAEC" w14:textId="77777777" w:rsidR="00124BCF" w:rsidRDefault="004D7280">
            <w:r>
              <w:t>67.29</w:t>
            </w:r>
          </w:p>
        </w:tc>
        <w:tc>
          <w:tcPr>
            <w:tcW w:w="1701" w:type="dxa"/>
            <w:vAlign w:val="center"/>
          </w:tcPr>
          <w:p w14:paraId="658D25DE" w14:textId="77777777" w:rsidR="00124BCF" w:rsidRDefault="004D7280">
            <w:r>
              <w:t>-20.8</w:t>
            </w:r>
          </w:p>
        </w:tc>
      </w:tr>
      <w:tr w:rsidR="00F71933" w:rsidRPr="000171A9" w14:paraId="2031089A" w14:textId="77777777" w:rsidTr="00F71933">
        <w:trPr>
          <w:trHeight w:val="374"/>
        </w:trPr>
        <w:tc>
          <w:tcPr>
            <w:tcW w:w="1102" w:type="dxa"/>
            <w:vMerge w:val="restart"/>
            <w:vAlign w:val="center"/>
          </w:tcPr>
          <w:p w14:paraId="5E8E7F0C" w14:textId="77777777" w:rsidR="00124BCF" w:rsidRDefault="004D7280">
            <w:r>
              <w:t>蓝色</w:t>
            </w:r>
          </w:p>
        </w:tc>
        <w:tc>
          <w:tcPr>
            <w:tcW w:w="1048" w:type="dxa"/>
            <w:vAlign w:val="center"/>
          </w:tcPr>
          <w:p w14:paraId="1BACCE4C" w14:textId="77777777" w:rsidR="00124BCF" w:rsidRDefault="004D7280">
            <w:r>
              <w:t>19.99</w:t>
            </w:r>
          </w:p>
        </w:tc>
        <w:tc>
          <w:tcPr>
            <w:tcW w:w="972" w:type="dxa"/>
            <w:vAlign w:val="center"/>
          </w:tcPr>
          <w:p w14:paraId="4F72F268" w14:textId="77777777" w:rsidR="00124BCF" w:rsidRDefault="004D7280">
            <w:r>
              <w:t>2.972</w:t>
            </w:r>
          </w:p>
        </w:tc>
        <w:tc>
          <w:tcPr>
            <w:tcW w:w="1215" w:type="dxa"/>
            <w:vAlign w:val="center"/>
          </w:tcPr>
          <w:p w14:paraId="07CA4D7C" w14:textId="77777777" w:rsidR="00124BCF" w:rsidRDefault="004D7280">
            <w:r>
              <w:t>0.6353</w:t>
            </w:r>
          </w:p>
        </w:tc>
        <w:tc>
          <w:tcPr>
            <w:tcW w:w="1831" w:type="dxa"/>
            <w:vAlign w:val="center"/>
          </w:tcPr>
          <w:p w14:paraId="770B4F62" w14:textId="77777777" w:rsidR="00124BCF" w:rsidRDefault="004D7280">
            <w:r>
              <w:t>59.41</w:t>
            </w:r>
          </w:p>
        </w:tc>
        <w:tc>
          <w:tcPr>
            <w:tcW w:w="1804" w:type="dxa"/>
            <w:vAlign w:val="center"/>
          </w:tcPr>
          <w:p w14:paraId="07F14B6E" w14:textId="77777777" w:rsidR="00124BCF" w:rsidRDefault="004D7280">
            <w:r>
              <w:t>10.69</w:t>
            </w:r>
          </w:p>
        </w:tc>
        <w:tc>
          <w:tcPr>
            <w:tcW w:w="1701" w:type="dxa"/>
            <w:vAlign w:val="center"/>
          </w:tcPr>
          <w:p w14:paraId="4EE772EF" w14:textId="77777777" w:rsidR="00124BCF" w:rsidRDefault="004D7280">
            <w:r>
              <w:t>-51.5</w:t>
            </w:r>
          </w:p>
        </w:tc>
      </w:tr>
      <w:tr w:rsidR="00F71933" w:rsidRPr="000171A9" w14:paraId="0905ADF7" w14:textId="77777777" w:rsidTr="00F71933">
        <w:trPr>
          <w:trHeight w:val="374"/>
        </w:trPr>
        <w:tc>
          <w:tcPr>
            <w:tcW w:w="1102" w:type="dxa"/>
            <w:vMerge/>
            <w:vAlign w:val="center"/>
          </w:tcPr>
          <w:p w14:paraId="1423C441" w14:textId="77777777" w:rsidR="00F71933" w:rsidRPr="000171A9" w:rsidRDefault="00F71933" w:rsidP="00A21B07">
            <w:pPr>
              <w:spacing w:line="276" w:lineRule="auto"/>
              <w:ind w:left="223" w:right="19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48" w:type="dxa"/>
            <w:vAlign w:val="center"/>
          </w:tcPr>
          <w:p w14:paraId="3B2CAFF4" w14:textId="77777777" w:rsidR="00124BCF" w:rsidRDefault="004D7280">
            <w:r>
              <w:t>19.98</w:t>
            </w:r>
          </w:p>
        </w:tc>
        <w:tc>
          <w:tcPr>
            <w:tcW w:w="972" w:type="dxa"/>
            <w:vAlign w:val="center"/>
          </w:tcPr>
          <w:p w14:paraId="3C670247" w14:textId="77777777" w:rsidR="00124BCF" w:rsidRDefault="004D7280">
            <w:r>
              <w:t>3.032</w:t>
            </w:r>
          </w:p>
        </w:tc>
        <w:tc>
          <w:tcPr>
            <w:tcW w:w="1215" w:type="dxa"/>
            <w:vAlign w:val="center"/>
          </w:tcPr>
          <w:p w14:paraId="56CF2114" w14:textId="77777777" w:rsidR="00124BCF" w:rsidRDefault="004D7280">
            <w:r>
              <w:t>0.7926</w:t>
            </w:r>
          </w:p>
        </w:tc>
        <w:tc>
          <w:tcPr>
            <w:tcW w:w="1831" w:type="dxa"/>
            <w:vAlign w:val="center"/>
          </w:tcPr>
          <w:p w14:paraId="6334DA73" w14:textId="77777777" w:rsidR="00124BCF" w:rsidRDefault="004D7280">
            <w:r>
              <w:t>60.56</w:t>
            </w:r>
          </w:p>
        </w:tc>
        <w:tc>
          <w:tcPr>
            <w:tcW w:w="1804" w:type="dxa"/>
            <w:vAlign w:val="center"/>
          </w:tcPr>
          <w:p w14:paraId="7DAD53FA" w14:textId="77777777" w:rsidR="00124BCF" w:rsidRDefault="004D7280">
            <w:r>
              <w:t>13.09</w:t>
            </w:r>
          </w:p>
        </w:tc>
        <w:tc>
          <w:tcPr>
            <w:tcW w:w="1701" w:type="dxa"/>
            <w:vAlign w:val="center"/>
          </w:tcPr>
          <w:p w14:paraId="7D7B94BA" w14:textId="77777777" w:rsidR="00124BCF" w:rsidRDefault="004D7280">
            <w:r>
              <w:t>-49.8</w:t>
            </w:r>
          </w:p>
        </w:tc>
      </w:tr>
      <w:tr w:rsidR="00F71933" w:rsidRPr="000171A9" w14:paraId="030B551F" w14:textId="77777777" w:rsidTr="00F71933">
        <w:trPr>
          <w:trHeight w:val="374"/>
        </w:trPr>
        <w:tc>
          <w:tcPr>
            <w:tcW w:w="1102" w:type="dxa"/>
            <w:vMerge/>
            <w:vAlign w:val="center"/>
          </w:tcPr>
          <w:p w14:paraId="39EFA317" w14:textId="77777777" w:rsidR="00F71933" w:rsidRPr="000171A9" w:rsidRDefault="00F71933" w:rsidP="00A21B07">
            <w:pPr>
              <w:spacing w:line="276" w:lineRule="auto"/>
              <w:ind w:left="223" w:right="19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48" w:type="dxa"/>
            <w:vAlign w:val="center"/>
          </w:tcPr>
          <w:p w14:paraId="39507256" w14:textId="77777777" w:rsidR="00124BCF" w:rsidRDefault="004D7280">
            <w:r>
              <w:t>19.99</w:t>
            </w:r>
          </w:p>
        </w:tc>
        <w:tc>
          <w:tcPr>
            <w:tcW w:w="972" w:type="dxa"/>
            <w:vAlign w:val="center"/>
          </w:tcPr>
          <w:p w14:paraId="5E3F23EF" w14:textId="77777777" w:rsidR="00124BCF" w:rsidRDefault="004D7280">
            <w:r>
              <w:t>3.085</w:t>
            </w:r>
          </w:p>
        </w:tc>
        <w:tc>
          <w:tcPr>
            <w:tcW w:w="1215" w:type="dxa"/>
            <w:vAlign w:val="center"/>
          </w:tcPr>
          <w:p w14:paraId="375267BC" w14:textId="77777777" w:rsidR="00124BCF" w:rsidRDefault="004D7280">
            <w:r>
              <w:t>0.8771</w:t>
            </w:r>
          </w:p>
        </w:tc>
        <w:tc>
          <w:tcPr>
            <w:tcW w:w="1831" w:type="dxa"/>
            <w:vAlign w:val="center"/>
          </w:tcPr>
          <w:p w14:paraId="6F625DF4" w14:textId="77777777" w:rsidR="00124BCF" w:rsidRDefault="004D7280">
            <w:r>
              <w:t>61.68</w:t>
            </w:r>
          </w:p>
        </w:tc>
        <w:tc>
          <w:tcPr>
            <w:tcW w:w="1804" w:type="dxa"/>
            <w:vAlign w:val="center"/>
          </w:tcPr>
          <w:p w14:paraId="2BBB3E7F" w14:textId="77777777" w:rsidR="00124BCF" w:rsidRDefault="004D7280">
            <w:r>
              <w:t>14.22</w:t>
            </w:r>
          </w:p>
        </w:tc>
        <w:tc>
          <w:tcPr>
            <w:tcW w:w="1701" w:type="dxa"/>
            <w:vAlign w:val="center"/>
          </w:tcPr>
          <w:p w14:paraId="4959547F" w14:textId="77777777" w:rsidR="00124BCF" w:rsidRDefault="004D7280">
            <w:r>
              <w:t>-49.3</w:t>
            </w:r>
          </w:p>
        </w:tc>
      </w:tr>
    </w:tbl>
    <w:p w14:paraId="3ABA82FB" w14:textId="77777777" w:rsidR="00F71933" w:rsidRPr="000171A9" w:rsidRDefault="00F71933" w:rsidP="00F71933"/>
    <w:p w14:paraId="203F9813" w14:textId="77777777" w:rsidR="006A5B46" w:rsidRPr="000171A9" w:rsidRDefault="006A5B46" w:rsidP="00C64081">
      <w:pPr>
        <w:pStyle w:val="af4"/>
        <w:spacing w:after="0" w:line="360" w:lineRule="auto"/>
        <w:rPr>
          <w:kern w:val="0"/>
          <w:sz w:val="24"/>
          <w:szCs w:val="22"/>
        </w:rPr>
      </w:pPr>
      <w:r w:rsidRPr="000171A9">
        <w:rPr>
          <w:kern w:val="0"/>
          <w:sz w:val="24"/>
          <w:szCs w:val="22"/>
        </w:rPr>
        <w:t>实验分析：</w:t>
      </w:r>
    </w:p>
    <w:p w14:paraId="5762ADF6" w14:textId="77777777" w:rsidR="004208C5" w:rsidRPr="004208C5" w:rsidRDefault="00C74C5F" w:rsidP="004208C5">
      <w:pPr>
        <w:pStyle w:val="af4"/>
        <w:spacing w:line="360" w:lineRule="auto"/>
        <w:rPr>
          <w:kern w:val="0"/>
          <w:szCs w:val="22"/>
        </w:rPr>
      </w:pPr>
      <w:r w:rsidRPr="000171A9">
        <w:rPr>
          <w:kern w:val="0"/>
          <w:sz w:val="24"/>
          <w:szCs w:val="22"/>
        </w:rPr>
        <w:tab/>
      </w:r>
      <w:r w:rsidR="004208C5" w:rsidRPr="004208C5">
        <w:rPr>
          <w:kern w:val="0"/>
          <w:szCs w:val="22"/>
        </w:rPr>
        <w:t>本实验测量了三种颜色</w:t>
      </w:r>
      <w:r w:rsidR="004208C5" w:rsidRPr="004208C5">
        <w:rPr>
          <w:kern w:val="0"/>
          <w:szCs w:val="22"/>
        </w:rPr>
        <w:t xml:space="preserve"> LED </w:t>
      </w:r>
      <w:r w:rsidR="004208C5" w:rsidRPr="004208C5">
        <w:rPr>
          <w:kern w:val="0"/>
          <w:szCs w:val="22"/>
        </w:rPr>
        <w:t>在工作电流为</w:t>
      </w:r>
      <w:r w:rsidR="004208C5" w:rsidRPr="004208C5">
        <w:rPr>
          <w:kern w:val="0"/>
          <w:szCs w:val="22"/>
        </w:rPr>
        <w:t xml:space="preserve"> 20 mA </w:t>
      </w:r>
      <w:r w:rsidR="004208C5" w:rsidRPr="004208C5">
        <w:rPr>
          <w:kern w:val="0"/>
          <w:szCs w:val="22"/>
        </w:rPr>
        <w:t>条件下的电学与光学特性。其中，红色</w:t>
      </w:r>
      <w:r w:rsidR="004208C5" w:rsidRPr="004208C5">
        <w:rPr>
          <w:kern w:val="0"/>
          <w:szCs w:val="22"/>
        </w:rPr>
        <w:t xml:space="preserve"> LED </w:t>
      </w:r>
      <w:r w:rsidR="004208C5" w:rsidRPr="004208C5">
        <w:rPr>
          <w:kern w:val="0"/>
          <w:szCs w:val="22"/>
        </w:rPr>
        <w:t>的工作电压约为</w:t>
      </w:r>
      <w:r w:rsidR="004208C5" w:rsidRPr="004208C5">
        <w:rPr>
          <w:kern w:val="0"/>
          <w:szCs w:val="22"/>
        </w:rPr>
        <w:t xml:space="preserve"> 2.12 V</w:t>
      </w:r>
      <w:r w:rsidR="004208C5" w:rsidRPr="004208C5">
        <w:rPr>
          <w:kern w:val="0"/>
          <w:szCs w:val="22"/>
        </w:rPr>
        <w:t>，绿色</w:t>
      </w:r>
      <w:r w:rsidR="004208C5" w:rsidRPr="004208C5">
        <w:rPr>
          <w:kern w:val="0"/>
          <w:szCs w:val="22"/>
        </w:rPr>
        <w:t xml:space="preserve"> LED </w:t>
      </w:r>
      <w:r w:rsidR="004208C5" w:rsidRPr="004208C5">
        <w:rPr>
          <w:kern w:val="0"/>
          <w:szCs w:val="22"/>
        </w:rPr>
        <w:t>约为</w:t>
      </w:r>
      <w:r w:rsidR="004208C5" w:rsidRPr="004208C5">
        <w:rPr>
          <w:kern w:val="0"/>
          <w:szCs w:val="22"/>
        </w:rPr>
        <w:t xml:space="preserve"> 3.10 V</w:t>
      </w:r>
      <w:r w:rsidR="004208C5" w:rsidRPr="004208C5">
        <w:rPr>
          <w:kern w:val="0"/>
          <w:szCs w:val="22"/>
        </w:rPr>
        <w:t>，蓝色</w:t>
      </w:r>
      <w:r w:rsidR="004208C5" w:rsidRPr="004208C5">
        <w:rPr>
          <w:kern w:val="0"/>
          <w:szCs w:val="22"/>
        </w:rPr>
        <w:t xml:space="preserve"> LED </w:t>
      </w:r>
      <w:r w:rsidR="004208C5" w:rsidRPr="004208C5">
        <w:rPr>
          <w:kern w:val="0"/>
          <w:szCs w:val="22"/>
        </w:rPr>
        <w:t>约为</w:t>
      </w:r>
      <w:r w:rsidR="004208C5" w:rsidRPr="004208C5">
        <w:rPr>
          <w:kern w:val="0"/>
          <w:szCs w:val="22"/>
        </w:rPr>
        <w:t xml:space="preserve"> 2.97 V</w:t>
      </w:r>
      <w:r w:rsidR="004208C5" w:rsidRPr="004208C5">
        <w:rPr>
          <w:kern w:val="0"/>
          <w:szCs w:val="22"/>
        </w:rPr>
        <w:t>。</w:t>
      </w:r>
    </w:p>
    <w:p w14:paraId="7FB88C3B" w14:textId="77777777" w:rsidR="004208C5" w:rsidRPr="004208C5" w:rsidRDefault="004208C5" w:rsidP="004208C5">
      <w:pPr>
        <w:pStyle w:val="af4"/>
        <w:spacing w:after="0" w:line="360" w:lineRule="auto"/>
        <w:ind w:firstLine="424"/>
        <w:rPr>
          <w:kern w:val="0"/>
          <w:sz w:val="24"/>
          <w:szCs w:val="22"/>
        </w:rPr>
      </w:pPr>
      <w:r w:rsidRPr="004208C5">
        <w:rPr>
          <w:kern w:val="0"/>
          <w:sz w:val="24"/>
          <w:szCs w:val="22"/>
        </w:rPr>
        <w:t>对发光效率进行比较可知，绿色</w:t>
      </w:r>
      <w:r w:rsidRPr="004208C5">
        <w:rPr>
          <w:kern w:val="0"/>
          <w:sz w:val="24"/>
          <w:szCs w:val="22"/>
        </w:rPr>
        <w:t xml:space="preserve"> LED </w:t>
      </w:r>
      <w:r w:rsidRPr="004208C5">
        <w:rPr>
          <w:kern w:val="0"/>
          <w:sz w:val="24"/>
          <w:szCs w:val="22"/>
        </w:rPr>
        <w:t>的发光效率最高。这是由于绿色光对应光视效能函数的峰值附近，人眼对该波段最为敏感，因此具有最高的发光效率。</w:t>
      </w:r>
    </w:p>
    <w:p w14:paraId="65E8B9C7" w14:textId="77777777" w:rsidR="004208C5" w:rsidRPr="004208C5" w:rsidRDefault="004208C5" w:rsidP="004208C5">
      <w:pPr>
        <w:pStyle w:val="af4"/>
        <w:spacing w:after="0" w:line="360" w:lineRule="auto"/>
        <w:ind w:firstLine="424"/>
        <w:rPr>
          <w:kern w:val="0"/>
          <w:sz w:val="24"/>
          <w:szCs w:val="22"/>
        </w:rPr>
      </w:pPr>
      <w:r w:rsidRPr="004208C5">
        <w:rPr>
          <w:kern w:val="0"/>
          <w:sz w:val="24"/>
          <w:szCs w:val="22"/>
        </w:rPr>
        <w:t>对显色指数进行比较可知，红色</w:t>
      </w:r>
      <w:r w:rsidRPr="004208C5">
        <w:rPr>
          <w:kern w:val="0"/>
          <w:sz w:val="24"/>
          <w:szCs w:val="22"/>
        </w:rPr>
        <w:t xml:space="preserve"> LED </w:t>
      </w:r>
      <w:r w:rsidRPr="004208C5">
        <w:rPr>
          <w:kern w:val="0"/>
          <w:sz w:val="24"/>
          <w:szCs w:val="22"/>
        </w:rPr>
        <w:t>的显色指数最高，平均约为</w:t>
      </w:r>
      <w:r w:rsidRPr="004208C5">
        <w:rPr>
          <w:kern w:val="0"/>
          <w:sz w:val="24"/>
          <w:szCs w:val="22"/>
        </w:rPr>
        <w:t xml:space="preserve"> 24.8</w:t>
      </w:r>
      <w:r w:rsidRPr="004208C5">
        <w:rPr>
          <w:kern w:val="0"/>
          <w:sz w:val="24"/>
          <w:szCs w:val="22"/>
        </w:rPr>
        <w:t>，说明其照明条件下能够相对较好地呈现物体的真实颜色。相比之下，绿色和蓝色</w:t>
      </w:r>
      <w:r w:rsidRPr="004208C5">
        <w:rPr>
          <w:kern w:val="0"/>
          <w:sz w:val="24"/>
          <w:szCs w:val="22"/>
        </w:rPr>
        <w:t xml:space="preserve"> LED </w:t>
      </w:r>
      <w:r w:rsidRPr="004208C5">
        <w:rPr>
          <w:kern w:val="0"/>
          <w:sz w:val="24"/>
          <w:szCs w:val="22"/>
        </w:rPr>
        <w:t>的显色指数均为负值，其中绿色约为</w:t>
      </w:r>
      <w:r w:rsidRPr="004208C5">
        <w:rPr>
          <w:kern w:val="0"/>
          <w:sz w:val="24"/>
          <w:szCs w:val="22"/>
        </w:rPr>
        <w:t xml:space="preserve"> -21.1</w:t>
      </w:r>
      <w:r w:rsidRPr="004208C5">
        <w:rPr>
          <w:kern w:val="0"/>
          <w:sz w:val="24"/>
          <w:szCs w:val="22"/>
        </w:rPr>
        <w:t>，蓝色约为</w:t>
      </w:r>
      <w:r w:rsidRPr="004208C5">
        <w:rPr>
          <w:kern w:val="0"/>
          <w:sz w:val="24"/>
          <w:szCs w:val="22"/>
        </w:rPr>
        <w:t xml:space="preserve"> -50.2</w:t>
      </w:r>
      <w:r w:rsidRPr="004208C5">
        <w:rPr>
          <w:kern w:val="0"/>
          <w:sz w:val="24"/>
          <w:szCs w:val="22"/>
        </w:rPr>
        <w:t>，表明它们难以真实还原物体颜色，因此更适用于指示照明或作为混色光源使用。</w:t>
      </w:r>
    </w:p>
    <w:p w14:paraId="291518CC" w14:textId="2C2BFB5C" w:rsidR="0024561F" w:rsidRPr="000171A9" w:rsidRDefault="0024561F" w:rsidP="004208C5">
      <w:pPr>
        <w:pStyle w:val="af4"/>
        <w:spacing w:after="0" w:line="360" w:lineRule="auto"/>
        <w:rPr>
          <w:b/>
          <w:bCs/>
          <w:kern w:val="0"/>
          <w:sz w:val="24"/>
          <w:szCs w:val="22"/>
        </w:rPr>
      </w:pPr>
      <w:r w:rsidRPr="000171A9">
        <w:rPr>
          <w:b/>
          <w:bCs/>
          <w:kern w:val="0"/>
          <w:sz w:val="24"/>
          <w:szCs w:val="22"/>
        </w:rPr>
        <w:t>2.</w:t>
      </w:r>
      <w:r w:rsidRPr="000171A9">
        <w:rPr>
          <w:b/>
          <w:bCs/>
          <w:kern w:val="0"/>
          <w:sz w:val="24"/>
          <w:szCs w:val="22"/>
        </w:rPr>
        <w:t>所测的</w:t>
      </w:r>
      <w:r w:rsidRPr="000171A9">
        <w:rPr>
          <w:b/>
          <w:bCs/>
          <w:kern w:val="0"/>
          <w:sz w:val="24"/>
          <w:szCs w:val="22"/>
        </w:rPr>
        <w:t>3</w:t>
      </w:r>
      <w:r w:rsidRPr="000171A9">
        <w:rPr>
          <w:b/>
          <w:bCs/>
          <w:kern w:val="0"/>
          <w:sz w:val="24"/>
          <w:szCs w:val="22"/>
        </w:rPr>
        <w:t>种颜色</w:t>
      </w:r>
      <w:r w:rsidRPr="000171A9">
        <w:rPr>
          <w:b/>
          <w:bCs/>
          <w:kern w:val="0"/>
          <w:sz w:val="24"/>
          <w:szCs w:val="22"/>
        </w:rPr>
        <w:t>LED</w:t>
      </w:r>
      <w:r w:rsidRPr="000171A9">
        <w:rPr>
          <w:b/>
          <w:bCs/>
          <w:kern w:val="0"/>
          <w:sz w:val="24"/>
          <w:szCs w:val="22"/>
        </w:rPr>
        <w:t>的</w:t>
      </w:r>
      <w:r w:rsidRPr="000171A9">
        <w:rPr>
          <w:b/>
          <w:bCs/>
          <w:kern w:val="0"/>
          <w:sz w:val="24"/>
          <w:szCs w:val="22"/>
        </w:rPr>
        <w:t>I-V</w:t>
      </w:r>
      <w:r w:rsidRPr="000171A9">
        <w:rPr>
          <w:b/>
          <w:bCs/>
          <w:kern w:val="0"/>
          <w:sz w:val="24"/>
          <w:szCs w:val="22"/>
        </w:rPr>
        <w:t>曲线</w:t>
      </w:r>
    </w:p>
    <w:p w14:paraId="29651796" w14:textId="77777777" w:rsidR="0003593E" w:rsidRPr="000171A9" w:rsidRDefault="0003593E" w:rsidP="0003593E">
      <w:pPr>
        <w:spacing w:line="276" w:lineRule="auto"/>
        <w:jc w:val="center"/>
        <w:rPr>
          <w:b/>
          <w:sz w:val="24"/>
        </w:rPr>
      </w:pPr>
      <w:r w:rsidRPr="000171A9">
        <w:rPr>
          <w:b/>
          <w:sz w:val="24"/>
        </w:rPr>
        <w:lastRenderedPageBreak/>
        <w:t>表</w:t>
      </w:r>
      <w:r w:rsidRPr="000171A9">
        <w:rPr>
          <w:b/>
          <w:sz w:val="24"/>
        </w:rPr>
        <w:t xml:space="preserve">2 </w:t>
      </w:r>
      <w:r w:rsidRPr="000171A9">
        <w:rPr>
          <w:b/>
          <w:sz w:val="24"/>
        </w:rPr>
        <w:t>蓝光</w:t>
      </w:r>
      <w:r w:rsidRPr="000171A9">
        <w:rPr>
          <w:b/>
          <w:sz w:val="24"/>
        </w:rPr>
        <w:t xml:space="preserve">LED </w:t>
      </w:r>
      <w:r w:rsidRPr="000171A9">
        <w:rPr>
          <w:b/>
          <w:sz w:val="24"/>
        </w:rPr>
        <w:t>发光强度特性测量数据</w:t>
      </w:r>
    </w:p>
    <w:tbl>
      <w:tblPr>
        <w:tblStyle w:val="TableNormal1"/>
        <w:tblW w:w="9371" w:type="dxa"/>
        <w:tblInd w:w="12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22"/>
        <w:gridCol w:w="1417"/>
        <w:gridCol w:w="1701"/>
        <w:gridCol w:w="1559"/>
        <w:gridCol w:w="1560"/>
        <w:gridCol w:w="1712"/>
      </w:tblGrid>
      <w:tr w:rsidR="0003593E" w:rsidRPr="000171A9" w14:paraId="7F9B0C14" w14:textId="77777777" w:rsidTr="004208C5">
        <w:trPr>
          <w:trHeight w:val="374"/>
        </w:trPr>
        <w:tc>
          <w:tcPr>
            <w:tcW w:w="1422" w:type="dxa"/>
          </w:tcPr>
          <w:p w14:paraId="2646A84A" w14:textId="77777777" w:rsidR="0003593E" w:rsidRPr="000171A9" w:rsidRDefault="0003593E" w:rsidP="00A21B07">
            <w:pPr>
              <w:spacing w:before="4" w:line="276" w:lineRule="auto"/>
              <w:ind w:left="225" w:right="19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71A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电</w:t>
            </w:r>
            <w:r w:rsidRPr="000171A9">
              <w:rPr>
                <w:rFonts w:ascii="Times New Roman" w:hAnsi="Times New Roman" w:cs="Times New Roman"/>
                <w:sz w:val="24"/>
                <w:szCs w:val="24"/>
              </w:rPr>
              <w:t>流</w:t>
            </w:r>
          </w:p>
          <w:p w14:paraId="7FB2EDB4" w14:textId="77777777" w:rsidR="0003593E" w:rsidRPr="000171A9" w:rsidRDefault="0003593E" w:rsidP="00A21B07">
            <w:pPr>
              <w:tabs>
                <w:tab w:val="left" w:pos="390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171A9">
              <w:rPr>
                <w:rFonts w:ascii="Times New Roman" w:hAnsi="Times New Roman" w:cs="Times New Roman"/>
                <w:sz w:val="24"/>
                <w:szCs w:val="24"/>
              </w:rPr>
              <w:t>mA</w:t>
            </w:r>
          </w:p>
        </w:tc>
        <w:tc>
          <w:tcPr>
            <w:tcW w:w="1417" w:type="dxa"/>
          </w:tcPr>
          <w:p w14:paraId="0E5615E5" w14:textId="77777777" w:rsidR="0003593E" w:rsidRPr="000171A9" w:rsidRDefault="0003593E" w:rsidP="00A21B07">
            <w:pPr>
              <w:spacing w:before="4" w:line="276" w:lineRule="auto"/>
              <w:ind w:left="170" w:right="142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171A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电</w:t>
            </w:r>
            <w:r w:rsidRPr="000171A9">
              <w:rPr>
                <w:rFonts w:ascii="Times New Roman" w:hAnsi="Times New Roman" w:cs="Times New Roman"/>
                <w:sz w:val="24"/>
                <w:szCs w:val="24"/>
              </w:rPr>
              <w:t>压</w:t>
            </w:r>
          </w:p>
          <w:p w14:paraId="17929D47" w14:textId="77777777" w:rsidR="0003593E" w:rsidRPr="000171A9" w:rsidRDefault="0003593E" w:rsidP="00A21B0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71A9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701" w:type="dxa"/>
          </w:tcPr>
          <w:p w14:paraId="6EA87146" w14:textId="77777777" w:rsidR="0003593E" w:rsidRPr="000171A9" w:rsidRDefault="0003593E" w:rsidP="00A21B07">
            <w:pPr>
              <w:spacing w:before="2" w:line="276" w:lineRule="auto"/>
              <w:ind w:left="365" w:right="32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71A9">
              <w:rPr>
                <w:rFonts w:ascii="Times New Roman" w:hAnsi="Times New Roman" w:cs="Times New Roman"/>
                <w:sz w:val="24"/>
                <w:szCs w:val="24"/>
              </w:rPr>
              <w:t>发光强度</w:t>
            </w:r>
          </w:p>
          <w:p w14:paraId="4F0E8B61" w14:textId="77777777" w:rsidR="0003593E" w:rsidRPr="000171A9" w:rsidRDefault="0003593E" w:rsidP="00A21B0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71A9">
              <w:rPr>
                <w:rFonts w:ascii="Times New Roman" w:hAnsi="Times New Roman" w:cs="Times New Roman"/>
                <w:sz w:val="24"/>
                <w:szCs w:val="24"/>
              </w:rPr>
              <w:t>mcd</w:t>
            </w:r>
          </w:p>
        </w:tc>
        <w:tc>
          <w:tcPr>
            <w:tcW w:w="1559" w:type="dxa"/>
          </w:tcPr>
          <w:p w14:paraId="7C05F94D" w14:textId="77777777" w:rsidR="0003593E" w:rsidRPr="000171A9" w:rsidRDefault="0003593E" w:rsidP="00A21B07">
            <w:pPr>
              <w:spacing w:before="4" w:line="276" w:lineRule="auto"/>
              <w:ind w:left="225" w:right="19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71A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电</w:t>
            </w:r>
            <w:r w:rsidRPr="000171A9">
              <w:rPr>
                <w:rFonts w:ascii="Times New Roman" w:hAnsi="Times New Roman" w:cs="Times New Roman"/>
                <w:sz w:val="24"/>
                <w:szCs w:val="24"/>
              </w:rPr>
              <w:t>流</w:t>
            </w:r>
          </w:p>
          <w:p w14:paraId="0C3A02DA" w14:textId="77777777" w:rsidR="0003593E" w:rsidRPr="000171A9" w:rsidRDefault="0003593E" w:rsidP="00A21B07">
            <w:pPr>
              <w:tabs>
                <w:tab w:val="left" w:pos="390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71A9">
              <w:rPr>
                <w:rFonts w:ascii="Times New Roman" w:hAnsi="Times New Roman" w:cs="Times New Roman"/>
                <w:sz w:val="24"/>
                <w:szCs w:val="24"/>
              </w:rPr>
              <w:t>mA</w:t>
            </w:r>
          </w:p>
        </w:tc>
        <w:tc>
          <w:tcPr>
            <w:tcW w:w="1560" w:type="dxa"/>
          </w:tcPr>
          <w:p w14:paraId="288C0CAF" w14:textId="77777777" w:rsidR="0003593E" w:rsidRPr="000171A9" w:rsidRDefault="0003593E" w:rsidP="00A21B07">
            <w:pPr>
              <w:spacing w:before="4" w:line="276" w:lineRule="auto"/>
              <w:ind w:left="170" w:right="142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171A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电</w:t>
            </w:r>
            <w:r w:rsidRPr="000171A9">
              <w:rPr>
                <w:rFonts w:ascii="Times New Roman" w:hAnsi="Times New Roman" w:cs="Times New Roman"/>
                <w:sz w:val="24"/>
                <w:szCs w:val="24"/>
              </w:rPr>
              <w:t>压</w:t>
            </w:r>
          </w:p>
          <w:p w14:paraId="1FCF64DA" w14:textId="77777777" w:rsidR="0003593E" w:rsidRPr="000171A9" w:rsidRDefault="0003593E" w:rsidP="00A21B0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71A9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712" w:type="dxa"/>
          </w:tcPr>
          <w:p w14:paraId="725CB969" w14:textId="77777777" w:rsidR="0003593E" w:rsidRPr="000171A9" w:rsidRDefault="0003593E" w:rsidP="00A21B07">
            <w:pPr>
              <w:spacing w:before="2" w:line="276" w:lineRule="auto"/>
              <w:ind w:left="365" w:right="32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71A9">
              <w:rPr>
                <w:rFonts w:ascii="Times New Roman" w:hAnsi="Times New Roman" w:cs="Times New Roman"/>
                <w:sz w:val="24"/>
                <w:szCs w:val="24"/>
              </w:rPr>
              <w:t>发光强度</w:t>
            </w:r>
          </w:p>
          <w:p w14:paraId="6A41F684" w14:textId="77777777" w:rsidR="0003593E" w:rsidRPr="000171A9" w:rsidRDefault="0003593E" w:rsidP="00A21B0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71A9">
              <w:rPr>
                <w:rFonts w:ascii="Times New Roman" w:hAnsi="Times New Roman" w:cs="Times New Roman"/>
                <w:sz w:val="24"/>
                <w:szCs w:val="24"/>
              </w:rPr>
              <w:t>mcd</w:t>
            </w:r>
          </w:p>
        </w:tc>
      </w:tr>
      <w:tr w:rsidR="00E50D6A" w:rsidRPr="000171A9" w14:paraId="3C8EF2A1" w14:textId="77777777" w:rsidTr="004208C5">
        <w:trPr>
          <w:trHeight w:val="374"/>
        </w:trPr>
        <w:tc>
          <w:tcPr>
            <w:tcW w:w="1422" w:type="dxa"/>
            <w:vAlign w:val="bottom"/>
          </w:tcPr>
          <w:p w14:paraId="7A2B4B35" w14:textId="77777777" w:rsidR="00124BCF" w:rsidRDefault="004D7280">
            <w:r>
              <w:t>0.48</w:t>
            </w:r>
          </w:p>
        </w:tc>
        <w:tc>
          <w:tcPr>
            <w:tcW w:w="1417" w:type="dxa"/>
            <w:vAlign w:val="bottom"/>
          </w:tcPr>
          <w:p w14:paraId="69F1187A" w14:textId="77777777" w:rsidR="00124BCF" w:rsidRDefault="004D7280">
            <w:r>
              <w:t>2.53</w:t>
            </w:r>
          </w:p>
        </w:tc>
        <w:tc>
          <w:tcPr>
            <w:tcW w:w="1701" w:type="dxa"/>
            <w:vAlign w:val="bottom"/>
          </w:tcPr>
          <w:p w14:paraId="6144F3A2" w14:textId="77777777" w:rsidR="00124BCF" w:rsidRDefault="004D7280">
            <w:r>
              <w:t>86.6</w:t>
            </w:r>
          </w:p>
        </w:tc>
        <w:tc>
          <w:tcPr>
            <w:tcW w:w="1559" w:type="dxa"/>
          </w:tcPr>
          <w:p w14:paraId="2D437C99" w14:textId="77777777" w:rsidR="00124BCF" w:rsidRDefault="004D7280">
            <w:r>
              <w:t>0.99</w:t>
            </w:r>
          </w:p>
        </w:tc>
        <w:tc>
          <w:tcPr>
            <w:tcW w:w="1560" w:type="dxa"/>
          </w:tcPr>
          <w:p w14:paraId="110FBEE5" w14:textId="77777777" w:rsidR="00124BCF" w:rsidRDefault="004D7280">
            <w:r>
              <w:t>2.57</w:t>
            </w:r>
          </w:p>
        </w:tc>
        <w:tc>
          <w:tcPr>
            <w:tcW w:w="1712" w:type="dxa"/>
          </w:tcPr>
          <w:p w14:paraId="241B0B58" w14:textId="77777777" w:rsidR="00124BCF" w:rsidRDefault="004D7280">
            <w:r>
              <w:t>182.5</w:t>
            </w:r>
          </w:p>
        </w:tc>
      </w:tr>
      <w:tr w:rsidR="00E50D6A" w:rsidRPr="000171A9" w14:paraId="39C3D626" w14:textId="77777777" w:rsidTr="004208C5">
        <w:trPr>
          <w:trHeight w:val="374"/>
        </w:trPr>
        <w:tc>
          <w:tcPr>
            <w:tcW w:w="1422" w:type="dxa"/>
            <w:vAlign w:val="bottom"/>
          </w:tcPr>
          <w:p w14:paraId="52FEE527" w14:textId="77777777" w:rsidR="00124BCF" w:rsidRDefault="004D7280">
            <w:r>
              <w:t>1.49</w:t>
            </w:r>
          </w:p>
        </w:tc>
        <w:tc>
          <w:tcPr>
            <w:tcW w:w="1417" w:type="dxa"/>
            <w:vAlign w:val="bottom"/>
          </w:tcPr>
          <w:p w14:paraId="17A9DAC5" w14:textId="77777777" w:rsidR="00124BCF" w:rsidRDefault="004D7280">
            <w:r>
              <w:t>2.60</w:t>
            </w:r>
          </w:p>
        </w:tc>
        <w:tc>
          <w:tcPr>
            <w:tcW w:w="1701" w:type="dxa"/>
            <w:vAlign w:val="bottom"/>
          </w:tcPr>
          <w:p w14:paraId="6A3A639F" w14:textId="77777777" w:rsidR="00124BCF" w:rsidRDefault="004D7280">
            <w:r>
              <w:t>272.8</w:t>
            </w:r>
          </w:p>
        </w:tc>
        <w:tc>
          <w:tcPr>
            <w:tcW w:w="1559" w:type="dxa"/>
          </w:tcPr>
          <w:p w14:paraId="5D0CC378" w14:textId="77777777" w:rsidR="00124BCF" w:rsidRDefault="004D7280">
            <w:r>
              <w:t>1.99</w:t>
            </w:r>
          </w:p>
        </w:tc>
        <w:tc>
          <w:tcPr>
            <w:tcW w:w="1560" w:type="dxa"/>
          </w:tcPr>
          <w:p w14:paraId="4DB3C456" w14:textId="77777777" w:rsidR="00124BCF" w:rsidRDefault="004D7280">
            <w:r>
              <w:t>2.62</w:t>
            </w:r>
          </w:p>
        </w:tc>
        <w:tc>
          <w:tcPr>
            <w:tcW w:w="1712" w:type="dxa"/>
          </w:tcPr>
          <w:p w14:paraId="047FE6BF" w14:textId="77777777" w:rsidR="00124BCF" w:rsidRDefault="004D7280">
            <w:r>
              <w:t>359.7</w:t>
            </w:r>
          </w:p>
        </w:tc>
      </w:tr>
      <w:tr w:rsidR="00E50D6A" w:rsidRPr="000171A9" w14:paraId="6F243A87" w14:textId="77777777" w:rsidTr="004208C5">
        <w:trPr>
          <w:trHeight w:val="374"/>
        </w:trPr>
        <w:tc>
          <w:tcPr>
            <w:tcW w:w="1422" w:type="dxa"/>
            <w:vAlign w:val="bottom"/>
          </w:tcPr>
          <w:p w14:paraId="28FB4274" w14:textId="77777777" w:rsidR="00124BCF" w:rsidRDefault="004D7280">
            <w:r>
              <w:t>2.50</w:t>
            </w:r>
          </w:p>
        </w:tc>
        <w:tc>
          <w:tcPr>
            <w:tcW w:w="1417" w:type="dxa"/>
            <w:vAlign w:val="bottom"/>
          </w:tcPr>
          <w:p w14:paraId="4A311D07" w14:textId="77777777" w:rsidR="00124BCF" w:rsidRDefault="004D7280">
            <w:r>
              <w:t>2.63</w:t>
            </w:r>
          </w:p>
        </w:tc>
        <w:tc>
          <w:tcPr>
            <w:tcW w:w="1701" w:type="dxa"/>
            <w:vAlign w:val="bottom"/>
          </w:tcPr>
          <w:p w14:paraId="59337AEB" w14:textId="77777777" w:rsidR="00124BCF" w:rsidRDefault="004D7280">
            <w:r>
              <w:t>441.5</w:t>
            </w:r>
          </w:p>
        </w:tc>
        <w:tc>
          <w:tcPr>
            <w:tcW w:w="1559" w:type="dxa"/>
          </w:tcPr>
          <w:p w14:paraId="26FF805C" w14:textId="77777777" w:rsidR="00124BCF" w:rsidRDefault="004D7280">
            <w:r>
              <w:t>3.00</w:t>
            </w:r>
          </w:p>
        </w:tc>
        <w:tc>
          <w:tcPr>
            <w:tcW w:w="1560" w:type="dxa"/>
          </w:tcPr>
          <w:p w14:paraId="32EC0DFB" w14:textId="77777777" w:rsidR="00124BCF" w:rsidRDefault="004D7280">
            <w:r>
              <w:t>2.65</w:t>
            </w:r>
          </w:p>
        </w:tc>
        <w:tc>
          <w:tcPr>
            <w:tcW w:w="1712" w:type="dxa"/>
          </w:tcPr>
          <w:p w14:paraId="24E137BE" w14:textId="77777777" w:rsidR="00124BCF" w:rsidRDefault="004D7280">
            <w:r>
              <w:t>521.1</w:t>
            </w:r>
          </w:p>
        </w:tc>
      </w:tr>
      <w:tr w:rsidR="00E50D6A" w:rsidRPr="000171A9" w14:paraId="59A57D73" w14:textId="77777777" w:rsidTr="004208C5">
        <w:trPr>
          <w:trHeight w:val="374"/>
        </w:trPr>
        <w:tc>
          <w:tcPr>
            <w:tcW w:w="1422" w:type="dxa"/>
            <w:vAlign w:val="bottom"/>
          </w:tcPr>
          <w:p w14:paraId="5BE64A52" w14:textId="77777777" w:rsidR="00124BCF" w:rsidRDefault="004D7280">
            <w:r>
              <w:t>3.47</w:t>
            </w:r>
          </w:p>
        </w:tc>
        <w:tc>
          <w:tcPr>
            <w:tcW w:w="1417" w:type="dxa"/>
            <w:vAlign w:val="bottom"/>
          </w:tcPr>
          <w:p w14:paraId="2CBE209B" w14:textId="77777777" w:rsidR="00124BCF" w:rsidRDefault="004D7280">
            <w:r>
              <w:t>2.66</w:t>
            </w:r>
          </w:p>
        </w:tc>
        <w:tc>
          <w:tcPr>
            <w:tcW w:w="1701" w:type="dxa"/>
            <w:vAlign w:val="bottom"/>
          </w:tcPr>
          <w:p w14:paraId="14F5949B" w14:textId="77777777" w:rsidR="00124BCF" w:rsidRDefault="004D7280">
            <w:r>
              <w:t>593.1</w:t>
            </w:r>
          </w:p>
        </w:tc>
        <w:tc>
          <w:tcPr>
            <w:tcW w:w="1559" w:type="dxa"/>
          </w:tcPr>
          <w:p w14:paraId="2C52BDED" w14:textId="77777777" w:rsidR="00124BCF" w:rsidRDefault="004D7280">
            <w:r>
              <w:t>3.97</w:t>
            </w:r>
          </w:p>
        </w:tc>
        <w:tc>
          <w:tcPr>
            <w:tcW w:w="1560" w:type="dxa"/>
          </w:tcPr>
          <w:p w14:paraId="7D4CE8BD" w14:textId="77777777" w:rsidR="00124BCF" w:rsidRDefault="004D7280">
            <w:r>
              <w:t>2.68</w:t>
            </w:r>
          </w:p>
        </w:tc>
        <w:tc>
          <w:tcPr>
            <w:tcW w:w="1712" w:type="dxa"/>
          </w:tcPr>
          <w:p w14:paraId="0A898AFB" w14:textId="77777777" w:rsidR="00124BCF" w:rsidRDefault="004D7280">
            <w:r>
              <w:t>667.0</w:t>
            </w:r>
          </w:p>
        </w:tc>
      </w:tr>
      <w:tr w:rsidR="00E50D6A" w:rsidRPr="000171A9" w14:paraId="61360145" w14:textId="77777777" w:rsidTr="004208C5">
        <w:trPr>
          <w:trHeight w:val="374"/>
        </w:trPr>
        <w:tc>
          <w:tcPr>
            <w:tcW w:w="1422" w:type="dxa"/>
            <w:vAlign w:val="bottom"/>
          </w:tcPr>
          <w:p w14:paraId="3CCA7C72" w14:textId="77777777" w:rsidR="00124BCF" w:rsidRDefault="004D7280">
            <w:r>
              <w:t>4.47</w:t>
            </w:r>
          </w:p>
        </w:tc>
        <w:tc>
          <w:tcPr>
            <w:tcW w:w="1417" w:type="dxa"/>
            <w:vAlign w:val="bottom"/>
          </w:tcPr>
          <w:p w14:paraId="3F14E8D2" w14:textId="77777777" w:rsidR="00124BCF" w:rsidRDefault="004D7280">
            <w:r>
              <w:t>2.69</w:t>
            </w:r>
          </w:p>
        </w:tc>
        <w:tc>
          <w:tcPr>
            <w:tcW w:w="1701" w:type="dxa"/>
            <w:vAlign w:val="bottom"/>
          </w:tcPr>
          <w:p w14:paraId="20349E1A" w14:textId="77777777" w:rsidR="00124BCF" w:rsidRDefault="004D7280">
            <w:r>
              <w:t>738.8</w:t>
            </w:r>
          </w:p>
        </w:tc>
        <w:tc>
          <w:tcPr>
            <w:tcW w:w="1559" w:type="dxa"/>
          </w:tcPr>
          <w:p w14:paraId="1DA20ECF" w14:textId="77777777" w:rsidR="00124BCF" w:rsidRDefault="004D7280">
            <w:r>
              <w:t>4.98</w:t>
            </w:r>
          </w:p>
        </w:tc>
        <w:tc>
          <w:tcPr>
            <w:tcW w:w="1560" w:type="dxa"/>
          </w:tcPr>
          <w:p w14:paraId="6D1ED9FD" w14:textId="77777777" w:rsidR="00124BCF" w:rsidRDefault="004D7280">
            <w:r>
              <w:t>2.70</w:t>
            </w:r>
          </w:p>
        </w:tc>
        <w:tc>
          <w:tcPr>
            <w:tcW w:w="1712" w:type="dxa"/>
          </w:tcPr>
          <w:p w14:paraId="539DA0FE" w14:textId="77777777" w:rsidR="00124BCF" w:rsidRDefault="004D7280">
            <w:r>
              <w:t>809.5</w:t>
            </w:r>
          </w:p>
        </w:tc>
      </w:tr>
      <w:tr w:rsidR="00E50D6A" w:rsidRPr="000171A9" w14:paraId="2165173B" w14:textId="77777777" w:rsidTr="004208C5">
        <w:trPr>
          <w:trHeight w:val="374"/>
        </w:trPr>
        <w:tc>
          <w:tcPr>
            <w:tcW w:w="1422" w:type="dxa"/>
            <w:vAlign w:val="bottom"/>
          </w:tcPr>
          <w:p w14:paraId="6FDB9B77" w14:textId="77777777" w:rsidR="00124BCF" w:rsidRDefault="004D7280">
            <w:r>
              <w:t>5.48</w:t>
            </w:r>
          </w:p>
        </w:tc>
        <w:tc>
          <w:tcPr>
            <w:tcW w:w="1417" w:type="dxa"/>
            <w:vAlign w:val="bottom"/>
          </w:tcPr>
          <w:p w14:paraId="56E8178B" w14:textId="77777777" w:rsidR="00124BCF" w:rsidRDefault="004D7280">
            <w:r>
              <w:t>2.72</w:t>
            </w:r>
          </w:p>
        </w:tc>
        <w:tc>
          <w:tcPr>
            <w:tcW w:w="1701" w:type="dxa"/>
            <w:vAlign w:val="bottom"/>
          </w:tcPr>
          <w:p w14:paraId="20DC1E51" w14:textId="77777777" w:rsidR="00124BCF" w:rsidRDefault="004D7280">
            <w:r>
              <w:t>877.1</w:t>
            </w:r>
          </w:p>
        </w:tc>
        <w:tc>
          <w:tcPr>
            <w:tcW w:w="1559" w:type="dxa"/>
          </w:tcPr>
          <w:p w14:paraId="3783D5B4" w14:textId="77777777" w:rsidR="00124BCF" w:rsidRDefault="004D7280">
            <w:r>
              <w:t>5.99</w:t>
            </w:r>
          </w:p>
        </w:tc>
        <w:tc>
          <w:tcPr>
            <w:tcW w:w="1560" w:type="dxa"/>
          </w:tcPr>
          <w:p w14:paraId="57AA30C8" w14:textId="77777777" w:rsidR="00124BCF" w:rsidRDefault="004D7280">
            <w:r>
              <w:t>2.73</w:t>
            </w:r>
          </w:p>
        </w:tc>
        <w:tc>
          <w:tcPr>
            <w:tcW w:w="1712" w:type="dxa"/>
          </w:tcPr>
          <w:p w14:paraId="371E530E" w14:textId="77777777" w:rsidR="00124BCF" w:rsidRDefault="004D7280">
            <w:r>
              <w:t>943.6</w:t>
            </w:r>
          </w:p>
        </w:tc>
      </w:tr>
      <w:tr w:rsidR="00E50D6A" w:rsidRPr="000171A9" w14:paraId="15CD8982" w14:textId="77777777" w:rsidTr="004208C5">
        <w:trPr>
          <w:trHeight w:val="374"/>
        </w:trPr>
        <w:tc>
          <w:tcPr>
            <w:tcW w:w="1422" w:type="dxa"/>
            <w:vAlign w:val="bottom"/>
          </w:tcPr>
          <w:p w14:paraId="3E38EF6D" w14:textId="77777777" w:rsidR="00124BCF" w:rsidRDefault="004D7280">
            <w:r>
              <w:t>6.49</w:t>
            </w:r>
          </w:p>
        </w:tc>
        <w:tc>
          <w:tcPr>
            <w:tcW w:w="1417" w:type="dxa"/>
            <w:vAlign w:val="bottom"/>
          </w:tcPr>
          <w:p w14:paraId="2945FCE5" w14:textId="77777777" w:rsidR="00124BCF" w:rsidRDefault="004D7280">
            <w:r>
              <w:t>2.74</w:t>
            </w:r>
          </w:p>
        </w:tc>
        <w:tc>
          <w:tcPr>
            <w:tcW w:w="1701" w:type="dxa"/>
            <w:vAlign w:val="bottom"/>
          </w:tcPr>
          <w:p w14:paraId="7D039DED" w14:textId="77777777" w:rsidR="00124BCF" w:rsidRDefault="004D7280">
            <w:r>
              <w:t>1007.9</w:t>
            </w:r>
          </w:p>
        </w:tc>
        <w:tc>
          <w:tcPr>
            <w:tcW w:w="1559" w:type="dxa"/>
          </w:tcPr>
          <w:p w14:paraId="0ECE8AE8" w14:textId="77777777" w:rsidR="00124BCF" w:rsidRDefault="004D7280">
            <w:r>
              <w:t>6.99</w:t>
            </w:r>
          </w:p>
        </w:tc>
        <w:tc>
          <w:tcPr>
            <w:tcW w:w="1560" w:type="dxa"/>
          </w:tcPr>
          <w:p w14:paraId="24B398DC" w14:textId="77777777" w:rsidR="00124BCF" w:rsidRDefault="004D7280">
            <w:r>
              <w:t>2.75</w:t>
            </w:r>
          </w:p>
        </w:tc>
        <w:tc>
          <w:tcPr>
            <w:tcW w:w="1712" w:type="dxa"/>
          </w:tcPr>
          <w:p w14:paraId="18FBFAB4" w14:textId="77777777" w:rsidR="00124BCF" w:rsidRDefault="004D7280">
            <w:r>
              <w:t>1070.9</w:t>
            </w:r>
          </w:p>
        </w:tc>
      </w:tr>
      <w:tr w:rsidR="00E50D6A" w:rsidRPr="000171A9" w14:paraId="2DA402B3" w14:textId="77777777" w:rsidTr="004208C5">
        <w:trPr>
          <w:trHeight w:val="374"/>
        </w:trPr>
        <w:tc>
          <w:tcPr>
            <w:tcW w:w="1422" w:type="dxa"/>
            <w:vAlign w:val="bottom"/>
          </w:tcPr>
          <w:p w14:paraId="092109F6" w14:textId="77777777" w:rsidR="00124BCF" w:rsidRDefault="004D7280">
            <w:r>
              <w:t>7.46</w:t>
            </w:r>
          </w:p>
        </w:tc>
        <w:tc>
          <w:tcPr>
            <w:tcW w:w="1417" w:type="dxa"/>
            <w:vAlign w:val="bottom"/>
          </w:tcPr>
          <w:p w14:paraId="5387CBA7" w14:textId="77777777" w:rsidR="00124BCF" w:rsidRDefault="004D7280">
            <w:r>
              <w:t>2.76</w:t>
            </w:r>
          </w:p>
        </w:tc>
        <w:tc>
          <w:tcPr>
            <w:tcW w:w="1701" w:type="dxa"/>
            <w:vAlign w:val="bottom"/>
          </w:tcPr>
          <w:p w14:paraId="1B9CA2BB" w14:textId="77777777" w:rsidR="00124BCF" w:rsidRDefault="004D7280">
            <w:r>
              <w:t>1129.3</w:t>
            </w:r>
          </w:p>
        </w:tc>
        <w:tc>
          <w:tcPr>
            <w:tcW w:w="1559" w:type="dxa"/>
          </w:tcPr>
          <w:p w14:paraId="631BAA56" w14:textId="77777777" w:rsidR="00124BCF" w:rsidRDefault="004D7280">
            <w:r>
              <w:t>7.96</w:t>
            </w:r>
          </w:p>
        </w:tc>
        <w:tc>
          <w:tcPr>
            <w:tcW w:w="1560" w:type="dxa"/>
          </w:tcPr>
          <w:p w14:paraId="37628D3E" w14:textId="77777777" w:rsidR="00124BCF" w:rsidRDefault="004D7280">
            <w:r>
              <w:t>2.77</w:t>
            </w:r>
          </w:p>
        </w:tc>
        <w:tc>
          <w:tcPr>
            <w:tcW w:w="1712" w:type="dxa"/>
          </w:tcPr>
          <w:p w14:paraId="5AD161DB" w14:textId="77777777" w:rsidR="00124BCF" w:rsidRDefault="004D7280">
            <w:r>
              <w:t>1189.9</w:t>
            </w:r>
          </w:p>
        </w:tc>
      </w:tr>
      <w:tr w:rsidR="00E50D6A" w:rsidRPr="000171A9" w14:paraId="2097CFC9" w14:textId="77777777" w:rsidTr="004208C5">
        <w:trPr>
          <w:trHeight w:val="374"/>
        </w:trPr>
        <w:tc>
          <w:tcPr>
            <w:tcW w:w="1422" w:type="dxa"/>
            <w:vAlign w:val="bottom"/>
          </w:tcPr>
          <w:p w14:paraId="08085556" w14:textId="77777777" w:rsidR="00124BCF" w:rsidRDefault="004D7280">
            <w:r>
              <w:t>8.47</w:t>
            </w:r>
          </w:p>
        </w:tc>
        <w:tc>
          <w:tcPr>
            <w:tcW w:w="1417" w:type="dxa"/>
            <w:vAlign w:val="bottom"/>
          </w:tcPr>
          <w:p w14:paraId="42BE8295" w14:textId="77777777" w:rsidR="00124BCF" w:rsidRDefault="004D7280">
            <w:r>
              <w:t>2.78</w:t>
            </w:r>
          </w:p>
        </w:tc>
        <w:tc>
          <w:tcPr>
            <w:tcW w:w="1701" w:type="dxa"/>
            <w:vAlign w:val="bottom"/>
          </w:tcPr>
          <w:p w14:paraId="21A46CC4" w14:textId="77777777" w:rsidR="00124BCF" w:rsidRDefault="004D7280">
            <w:r>
              <w:t>1248.6</w:t>
            </w:r>
          </w:p>
        </w:tc>
        <w:tc>
          <w:tcPr>
            <w:tcW w:w="1559" w:type="dxa"/>
          </w:tcPr>
          <w:p w14:paraId="3BED5E7D" w14:textId="77777777" w:rsidR="00124BCF" w:rsidRDefault="004D7280">
            <w:r>
              <w:t>8.98</w:t>
            </w:r>
          </w:p>
        </w:tc>
        <w:tc>
          <w:tcPr>
            <w:tcW w:w="1560" w:type="dxa"/>
          </w:tcPr>
          <w:p w14:paraId="1C4EBF99" w14:textId="77777777" w:rsidR="00124BCF" w:rsidRDefault="004D7280">
            <w:r>
              <w:t>2.79</w:t>
            </w:r>
          </w:p>
        </w:tc>
        <w:tc>
          <w:tcPr>
            <w:tcW w:w="1712" w:type="dxa"/>
          </w:tcPr>
          <w:p w14:paraId="1419106D" w14:textId="77777777" w:rsidR="00124BCF" w:rsidRDefault="004D7280">
            <w:r>
              <w:t>1307.6</w:t>
            </w:r>
          </w:p>
        </w:tc>
      </w:tr>
      <w:tr w:rsidR="00E50D6A" w:rsidRPr="000171A9" w14:paraId="25373E13" w14:textId="77777777" w:rsidTr="004208C5">
        <w:trPr>
          <w:trHeight w:val="374"/>
        </w:trPr>
        <w:tc>
          <w:tcPr>
            <w:tcW w:w="1422" w:type="dxa"/>
            <w:vAlign w:val="bottom"/>
          </w:tcPr>
          <w:p w14:paraId="7B0B0F9B" w14:textId="77777777" w:rsidR="00124BCF" w:rsidRDefault="004D7280">
            <w:r>
              <w:t>9.48</w:t>
            </w:r>
          </w:p>
        </w:tc>
        <w:tc>
          <w:tcPr>
            <w:tcW w:w="1417" w:type="dxa"/>
            <w:vAlign w:val="bottom"/>
          </w:tcPr>
          <w:p w14:paraId="7262B959" w14:textId="77777777" w:rsidR="00124BCF" w:rsidRDefault="004D7280">
            <w:r>
              <w:t>2.80</w:t>
            </w:r>
          </w:p>
        </w:tc>
        <w:tc>
          <w:tcPr>
            <w:tcW w:w="1701" w:type="dxa"/>
            <w:vAlign w:val="bottom"/>
          </w:tcPr>
          <w:p w14:paraId="506D77E7" w14:textId="77777777" w:rsidR="00124BCF" w:rsidRDefault="004D7280">
            <w:r>
              <w:t>1364.1</w:t>
            </w:r>
          </w:p>
        </w:tc>
        <w:tc>
          <w:tcPr>
            <w:tcW w:w="1559" w:type="dxa"/>
          </w:tcPr>
          <w:p w14:paraId="129DBA67" w14:textId="77777777" w:rsidR="00124BCF" w:rsidRDefault="004D7280">
            <w:r>
              <w:t>9.98</w:t>
            </w:r>
          </w:p>
        </w:tc>
        <w:tc>
          <w:tcPr>
            <w:tcW w:w="1560" w:type="dxa"/>
          </w:tcPr>
          <w:p w14:paraId="4804C0F5" w14:textId="77777777" w:rsidR="00124BCF" w:rsidRDefault="004D7280">
            <w:r>
              <w:t>2.81</w:t>
            </w:r>
          </w:p>
        </w:tc>
        <w:tc>
          <w:tcPr>
            <w:tcW w:w="1712" w:type="dxa"/>
          </w:tcPr>
          <w:p w14:paraId="796B520A" w14:textId="77777777" w:rsidR="00124BCF" w:rsidRDefault="004D7280">
            <w:r>
              <w:t>1420.7</w:t>
            </w:r>
          </w:p>
        </w:tc>
      </w:tr>
      <w:tr w:rsidR="00E50D6A" w:rsidRPr="000171A9" w14:paraId="4288FF8A" w14:textId="77777777" w:rsidTr="004208C5">
        <w:trPr>
          <w:trHeight w:val="374"/>
        </w:trPr>
        <w:tc>
          <w:tcPr>
            <w:tcW w:w="1422" w:type="dxa"/>
            <w:vAlign w:val="bottom"/>
          </w:tcPr>
          <w:p w14:paraId="53551CDE" w14:textId="77777777" w:rsidR="00124BCF" w:rsidRDefault="004D7280">
            <w:r>
              <w:t>10.49</w:t>
            </w:r>
          </w:p>
        </w:tc>
        <w:tc>
          <w:tcPr>
            <w:tcW w:w="1417" w:type="dxa"/>
            <w:vAlign w:val="bottom"/>
          </w:tcPr>
          <w:p w14:paraId="034152CF" w14:textId="77777777" w:rsidR="00124BCF" w:rsidRDefault="004D7280">
            <w:r>
              <w:t>2.82</w:t>
            </w:r>
          </w:p>
        </w:tc>
        <w:tc>
          <w:tcPr>
            <w:tcW w:w="1701" w:type="dxa"/>
            <w:vAlign w:val="bottom"/>
          </w:tcPr>
          <w:p w14:paraId="7C1280B9" w14:textId="77777777" w:rsidR="00124BCF" w:rsidRDefault="004D7280">
            <w:r>
              <w:t>1475.6</w:t>
            </w:r>
          </w:p>
        </w:tc>
        <w:tc>
          <w:tcPr>
            <w:tcW w:w="1559" w:type="dxa"/>
          </w:tcPr>
          <w:p w14:paraId="6CE13BE2" w14:textId="77777777" w:rsidR="00124BCF" w:rsidRDefault="004D7280">
            <w:r>
              <w:t>10.99</w:t>
            </w:r>
          </w:p>
        </w:tc>
        <w:tc>
          <w:tcPr>
            <w:tcW w:w="1560" w:type="dxa"/>
          </w:tcPr>
          <w:p w14:paraId="17C335A1" w14:textId="77777777" w:rsidR="00124BCF" w:rsidRDefault="004D7280">
            <w:r>
              <w:t>2.83</w:t>
            </w:r>
          </w:p>
        </w:tc>
        <w:tc>
          <w:tcPr>
            <w:tcW w:w="1712" w:type="dxa"/>
          </w:tcPr>
          <w:p w14:paraId="36ED23F3" w14:textId="77777777" w:rsidR="00124BCF" w:rsidRDefault="004D7280">
            <w:r>
              <w:t>1529.9</w:t>
            </w:r>
          </w:p>
        </w:tc>
      </w:tr>
      <w:tr w:rsidR="00E50D6A" w:rsidRPr="000171A9" w14:paraId="3E47E355" w14:textId="77777777" w:rsidTr="004208C5">
        <w:trPr>
          <w:trHeight w:val="374"/>
        </w:trPr>
        <w:tc>
          <w:tcPr>
            <w:tcW w:w="1422" w:type="dxa"/>
            <w:vAlign w:val="bottom"/>
          </w:tcPr>
          <w:p w14:paraId="1CC017F1" w14:textId="77777777" w:rsidR="00124BCF" w:rsidRDefault="004D7280">
            <w:r>
              <w:t>11.46</w:t>
            </w:r>
          </w:p>
        </w:tc>
        <w:tc>
          <w:tcPr>
            <w:tcW w:w="1417" w:type="dxa"/>
            <w:vAlign w:val="bottom"/>
          </w:tcPr>
          <w:p w14:paraId="106344FB" w14:textId="77777777" w:rsidR="00124BCF" w:rsidRDefault="004D7280">
            <w:r>
              <w:t>2.84</w:t>
            </w:r>
          </w:p>
        </w:tc>
        <w:tc>
          <w:tcPr>
            <w:tcW w:w="1701" w:type="dxa"/>
            <w:vAlign w:val="bottom"/>
          </w:tcPr>
          <w:p w14:paraId="4B5A0F26" w14:textId="77777777" w:rsidR="00124BCF" w:rsidRDefault="004D7280">
            <w:r>
              <w:t>1579.8</w:t>
            </w:r>
          </w:p>
        </w:tc>
        <w:tc>
          <w:tcPr>
            <w:tcW w:w="1559" w:type="dxa"/>
          </w:tcPr>
          <w:p w14:paraId="590406F6" w14:textId="77777777" w:rsidR="00124BCF" w:rsidRDefault="004D7280">
            <w:r>
              <w:t>11.97</w:t>
            </w:r>
          </w:p>
        </w:tc>
        <w:tc>
          <w:tcPr>
            <w:tcW w:w="1560" w:type="dxa"/>
          </w:tcPr>
          <w:p w14:paraId="0A8BE343" w14:textId="77777777" w:rsidR="00124BCF" w:rsidRDefault="004D7280">
            <w:r>
              <w:t>2.85</w:t>
            </w:r>
          </w:p>
        </w:tc>
        <w:tc>
          <w:tcPr>
            <w:tcW w:w="1712" w:type="dxa"/>
          </w:tcPr>
          <w:p w14:paraId="339A374A" w14:textId="77777777" w:rsidR="00124BCF" w:rsidRDefault="004D7280">
            <w:r>
              <w:t>1632.1</w:t>
            </w:r>
          </w:p>
        </w:tc>
      </w:tr>
      <w:tr w:rsidR="00E50D6A" w:rsidRPr="000171A9" w14:paraId="4E38F332" w14:textId="77777777" w:rsidTr="004208C5">
        <w:trPr>
          <w:trHeight w:val="374"/>
        </w:trPr>
        <w:tc>
          <w:tcPr>
            <w:tcW w:w="1422" w:type="dxa"/>
            <w:vAlign w:val="bottom"/>
          </w:tcPr>
          <w:p w14:paraId="66E8F85C" w14:textId="77777777" w:rsidR="00124BCF" w:rsidRDefault="004D7280">
            <w:r>
              <w:t>12.48</w:t>
            </w:r>
          </w:p>
        </w:tc>
        <w:tc>
          <w:tcPr>
            <w:tcW w:w="1417" w:type="dxa"/>
            <w:vAlign w:val="bottom"/>
          </w:tcPr>
          <w:p w14:paraId="128CE260" w14:textId="77777777" w:rsidR="00124BCF" w:rsidRDefault="004D7280">
            <w:r>
              <w:t>2.86</w:t>
            </w:r>
          </w:p>
        </w:tc>
        <w:tc>
          <w:tcPr>
            <w:tcW w:w="1701" w:type="dxa"/>
            <w:vAlign w:val="bottom"/>
          </w:tcPr>
          <w:p w14:paraId="41D54781" w14:textId="77777777" w:rsidR="00124BCF" w:rsidRDefault="004D7280">
            <w:r>
              <w:t>1683.5</w:t>
            </w:r>
          </w:p>
        </w:tc>
        <w:tc>
          <w:tcPr>
            <w:tcW w:w="1559" w:type="dxa"/>
          </w:tcPr>
          <w:p w14:paraId="2E24F668" w14:textId="77777777" w:rsidR="00124BCF" w:rsidRDefault="004D7280">
            <w:r>
              <w:t>12.98</w:t>
            </w:r>
          </w:p>
        </w:tc>
        <w:tc>
          <w:tcPr>
            <w:tcW w:w="1560" w:type="dxa"/>
          </w:tcPr>
          <w:p w14:paraId="5B0DC5C0" w14:textId="77777777" w:rsidR="00124BCF" w:rsidRDefault="004D7280">
            <w:r>
              <w:t>2.87</w:t>
            </w:r>
          </w:p>
        </w:tc>
        <w:tc>
          <w:tcPr>
            <w:tcW w:w="1712" w:type="dxa"/>
          </w:tcPr>
          <w:p w14:paraId="3A684C03" w14:textId="77777777" w:rsidR="00124BCF" w:rsidRDefault="004D7280">
            <w:r>
              <w:t>1734.7</w:t>
            </w:r>
          </w:p>
        </w:tc>
      </w:tr>
      <w:tr w:rsidR="00E50D6A" w:rsidRPr="000171A9" w14:paraId="2221F422" w14:textId="77777777" w:rsidTr="004208C5">
        <w:trPr>
          <w:trHeight w:val="374"/>
        </w:trPr>
        <w:tc>
          <w:tcPr>
            <w:tcW w:w="1422" w:type="dxa"/>
            <w:vAlign w:val="bottom"/>
          </w:tcPr>
          <w:p w14:paraId="79D69269" w14:textId="77777777" w:rsidR="00124BCF" w:rsidRDefault="004D7280">
            <w:r>
              <w:t>13.48</w:t>
            </w:r>
          </w:p>
        </w:tc>
        <w:tc>
          <w:tcPr>
            <w:tcW w:w="1417" w:type="dxa"/>
            <w:vAlign w:val="bottom"/>
          </w:tcPr>
          <w:p w14:paraId="37BBD0C3" w14:textId="77777777" w:rsidR="00124BCF" w:rsidRDefault="004D7280">
            <w:r>
              <w:t>2.87</w:t>
            </w:r>
          </w:p>
        </w:tc>
        <w:tc>
          <w:tcPr>
            <w:tcW w:w="1701" w:type="dxa"/>
            <w:vAlign w:val="bottom"/>
          </w:tcPr>
          <w:p w14:paraId="3B44A42E" w14:textId="77777777" w:rsidR="00124BCF" w:rsidRDefault="004D7280">
            <w:r>
              <w:t>1784.8</w:t>
            </w:r>
          </w:p>
        </w:tc>
        <w:tc>
          <w:tcPr>
            <w:tcW w:w="1559" w:type="dxa"/>
          </w:tcPr>
          <w:p w14:paraId="535B3C4C" w14:textId="77777777" w:rsidR="00124BCF" w:rsidRDefault="004D7280">
            <w:r>
              <w:t>13.99</w:t>
            </w:r>
          </w:p>
        </w:tc>
        <w:tc>
          <w:tcPr>
            <w:tcW w:w="1560" w:type="dxa"/>
          </w:tcPr>
          <w:p w14:paraId="6E25034D" w14:textId="77777777" w:rsidR="00124BCF" w:rsidRDefault="004D7280">
            <w:r>
              <w:t>2.88</w:t>
            </w:r>
          </w:p>
        </w:tc>
        <w:tc>
          <w:tcPr>
            <w:tcW w:w="1712" w:type="dxa"/>
          </w:tcPr>
          <w:p w14:paraId="1CFC9D0E" w14:textId="77777777" w:rsidR="00124BCF" w:rsidRDefault="004D7280">
            <w:r>
              <w:t>1834.6</w:t>
            </w:r>
          </w:p>
        </w:tc>
      </w:tr>
      <w:tr w:rsidR="00E50D6A" w:rsidRPr="000171A9" w14:paraId="7EE024BB" w14:textId="77777777" w:rsidTr="004208C5">
        <w:trPr>
          <w:trHeight w:val="374"/>
        </w:trPr>
        <w:tc>
          <w:tcPr>
            <w:tcW w:w="1422" w:type="dxa"/>
            <w:vAlign w:val="bottom"/>
          </w:tcPr>
          <w:p w14:paraId="0B9F9239" w14:textId="77777777" w:rsidR="00124BCF" w:rsidRDefault="004D7280">
            <w:r>
              <w:t>14.49</w:t>
            </w:r>
          </w:p>
        </w:tc>
        <w:tc>
          <w:tcPr>
            <w:tcW w:w="1417" w:type="dxa"/>
            <w:vAlign w:val="bottom"/>
          </w:tcPr>
          <w:p w14:paraId="03B94E55" w14:textId="77777777" w:rsidR="00124BCF" w:rsidRDefault="004D7280">
            <w:r>
              <w:t>2.89</w:t>
            </w:r>
          </w:p>
        </w:tc>
        <w:tc>
          <w:tcPr>
            <w:tcW w:w="1701" w:type="dxa"/>
            <w:vAlign w:val="bottom"/>
          </w:tcPr>
          <w:p w14:paraId="76FEBA23" w14:textId="77777777" w:rsidR="00124BCF" w:rsidRDefault="004D7280">
            <w:r>
              <w:t>1882.8</w:t>
            </w:r>
          </w:p>
        </w:tc>
        <w:tc>
          <w:tcPr>
            <w:tcW w:w="1559" w:type="dxa"/>
          </w:tcPr>
          <w:p w14:paraId="2537D7D0" w14:textId="77777777" w:rsidR="00124BCF" w:rsidRDefault="004D7280">
            <w:r>
              <w:t>14.99</w:t>
            </w:r>
          </w:p>
        </w:tc>
        <w:tc>
          <w:tcPr>
            <w:tcW w:w="1560" w:type="dxa"/>
          </w:tcPr>
          <w:p w14:paraId="6A5F0D38" w14:textId="77777777" w:rsidR="00124BCF" w:rsidRDefault="004D7280">
            <w:r>
              <w:t>2.90</w:t>
            </w:r>
          </w:p>
        </w:tc>
        <w:tc>
          <w:tcPr>
            <w:tcW w:w="1712" w:type="dxa"/>
          </w:tcPr>
          <w:p w14:paraId="5B8B0232" w14:textId="77777777" w:rsidR="00124BCF" w:rsidRDefault="004D7280">
            <w:r>
              <w:t>1931.3</w:t>
            </w:r>
          </w:p>
        </w:tc>
      </w:tr>
      <w:tr w:rsidR="00E50D6A" w:rsidRPr="000171A9" w14:paraId="41DC8090" w14:textId="77777777" w:rsidTr="004208C5">
        <w:trPr>
          <w:trHeight w:val="374"/>
        </w:trPr>
        <w:tc>
          <w:tcPr>
            <w:tcW w:w="1422" w:type="dxa"/>
            <w:vAlign w:val="bottom"/>
          </w:tcPr>
          <w:p w14:paraId="77EE21B3" w14:textId="77777777" w:rsidR="00124BCF" w:rsidRDefault="004D7280">
            <w:r>
              <w:t>15.49</w:t>
            </w:r>
          </w:p>
        </w:tc>
        <w:tc>
          <w:tcPr>
            <w:tcW w:w="1417" w:type="dxa"/>
            <w:vAlign w:val="bottom"/>
          </w:tcPr>
          <w:p w14:paraId="058FD554" w14:textId="77777777" w:rsidR="00124BCF" w:rsidRDefault="004D7280">
            <w:r>
              <w:t>2.91</w:t>
            </w:r>
          </w:p>
        </w:tc>
        <w:tc>
          <w:tcPr>
            <w:tcW w:w="1701" w:type="dxa"/>
            <w:vAlign w:val="bottom"/>
          </w:tcPr>
          <w:p w14:paraId="79F7B062" w14:textId="77777777" w:rsidR="00124BCF" w:rsidRDefault="004D7280">
            <w:r>
              <w:t>1978.8</w:t>
            </w:r>
          </w:p>
        </w:tc>
        <w:tc>
          <w:tcPr>
            <w:tcW w:w="1559" w:type="dxa"/>
          </w:tcPr>
          <w:p w14:paraId="2E369AA3" w14:textId="77777777" w:rsidR="00124BCF" w:rsidRDefault="004D7280">
            <w:r>
              <w:t>15.97</w:t>
            </w:r>
          </w:p>
        </w:tc>
        <w:tc>
          <w:tcPr>
            <w:tcW w:w="1560" w:type="dxa"/>
          </w:tcPr>
          <w:p w14:paraId="7FD71C94" w14:textId="77777777" w:rsidR="00124BCF" w:rsidRDefault="004D7280">
            <w:r>
              <w:t>2.91</w:t>
            </w:r>
          </w:p>
        </w:tc>
        <w:tc>
          <w:tcPr>
            <w:tcW w:w="1712" w:type="dxa"/>
          </w:tcPr>
          <w:p w14:paraId="7A7050E6" w14:textId="77777777" w:rsidR="00124BCF" w:rsidRDefault="004D7280">
            <w:r>
              <w:t>2022.6</w:t>
            </w:r>
          </w:p>
        </w:tc>
      </w:tr>
      <w:tr w:rsidR="00E50D6A" w:rsidRPr="000171A9" w14:paraId="172015DC" w14:textId="77777777" w:rsidTr="004208C5">
        <w:trPr>
          <w:trHeight w:val="374"/>
        </w:trPr>
        <w:tc>
          <w:tcPr>
            <w:tcW w:w="1422" w:type="dxa"/>
            <w:vAlign w:val="bottom"/>
          </w:tcPr>
          <w:p w14:paraId="433CFBA4" w14:textId="77777777" w:rsidR="00124BCF" w:rsidRDefault="004D7280">
            <w:r>
              <w:t>16.47</w:t>
            </w:r>
          </w:p>
        </w:tc>
        <w:tc>
          <w:tcPr>
            <w:tcW w:w="1417" w:type="dxa"/>
            <w:vAlign w:val="bottom"/>
          </w:tcPr>
          <w:p w14:paraId="158E8890" w14:textId="77777777" w:rsidR="00124BCF" w:rsidRDefault="004D7280">
            <w:r>
              <w:t>2.92</w:t>
            </w:r>
          </w:p>
        </w:tc>
        <w:tc>
          <w:tcPr>
            <w:tcW w:w="1701" w:type="dxa"/>
            <w:vAlign w:val="bottom"/>
          </w:tcPr>
          <w:p w14:paraId="1819C8D1" w14:textId="77777777" w:rsidR="00124BCF" w:rsidRDefault="004D7280">
            <w:r>
              <w:t>2069.0</w:t>
            </w:r>
          </w:p>
        </w:tc>
        <w:tc>
          <w:tcPr>
            <w:tcW w:w="1559" w:type="dxa"/>
          </w:tcPr>
          <w:p w14:paraId="3039BEDC" w14:textId="77777777" w:rsidR="00124BCF" w:rsidRDefault="004D7280">
            <w:r>
              <w:t>16.98</w:t>
            </w:r>
          </w:p>
        </w:tc>
        <w:tc>
          <w:tcPr>
            <w:tcW w:w="1560" w:type="dxa"/>
          </w:tcPr>
          <w:p w14:paraId="325BDBF5" w14:textId="77777777" w:rsidR="00124BCF" w:rsidRDefault="004D7280">
            <w:r>
              <w:t>2.93</w:t>
            </w:r>
          </w:p>
        </w:tc>
        <w:tc>
          <w:tcPr>
            <w:tcW w:w="1712" w:type="dxa"/>
          </w:tcPr>
          <w:p w14:paraId="09121E46" w14:textId="77777777" w:rsidR="00124BCF" w:rsidRDefault="004D7280">
            <w:r>
              <w:t>2115.3</w:t>
            </w:r>
          </w:p>
        </w:tc>
      </w:tr>
      <w:tr w:rsidR="00E50D6A" w:rsidRPr="000171A9" w14:paraId="160E9B68" w14:textId="77777777" w:rsidTr="004208C5">
        <w:trPr>
          <w:trHeight w:val="374"/>
        </w:trPr>
        <w:tc>
          <w:tcPr>
            <w:tcW w:w="1422" w:type="dxa"/>
            <w:vAlign w:val="bottom"/>
          </w:tcPr>
          <w:p w14:paraId="44F355C4" w14:textId="77777777" w:rsidR="00124BCF" w:rsidRDefault="004D7280">
            <w:r>
              <w:t>17.48</w:t>
            </w:r>
          </w:p>
        </w:tc>
        <w:tc>
          <w:tcPr>
            <w:tcW w:w="1417" w:type="dxa"/>
            <w:vAlign w:val="bottom"/>
          </w:tcPr>
          <w:p w14:paraId="462E0690" w14:textId="77777777" w:rsidR="00124BCF" w:rsidRDefault="004D7280">
            <w:r>
              <w:t>2.94</w:t>
            </w:r>
          </w:p>
        </w:tc>
        <w:tc>
          <w:tcPr>
            <w:tcW w:w="1701" w:type="dxa"/>
            <w:vAlign w:val="bottom"/>
          </w:tcPr>
          <w:p w14:paraId="6EBE8B4A" w14:textId="77777777" w:rsidR="00124BCF" w:rsidRDefault="004D7280">
            <w:r>
              <w:t>2160.8</w:t>
            </w:r>
          </w:p>
        </w:tc>
        <w:tc>
          <w:tcPr>
            <w:tcW w:w="1559" w:type="dxa"/>
          </w:tcPr>
          <w:p w14:paraId="1EF292F1" w14:textId="77777777" w:rsidR="00124BCF" w:rsidRDefault="004D7280">
            <w:r>
              <w:t>17.99</w:t>
            </w:r>
          </w:p>
        </w:tc>
        <w:tc>
          <w:tcPr>
            <w:tcW w:w="1560" w:type="dxa"/>
          </w:tcPr>
          <w:p w14:paraId="5AFBE12B" w14:textId="77777777" w:rsidR="00124BCF" w:rsidRDefault="004D7280">
            <w:r>
              <w:t>2.94</w:t>
            </w:r>
          </w:p>
        </w:tc>
        <w:tc>
          <w:tcPr>
            <w:tcW w:w="1712" w:type="dxa"/>
          </w:tcPr>
          <w:p w14:paraId="0BFA229D" w14:textId="77777777" w:rsidR="00124BCF" w:rsidRDefault="004D7280">
            <w:r>
              <w:t>2205.5</w:t>
            </w:r>
          </w:p>
        </w:tc>
      </w:tr>
      <w:tr w:rsidR="00E50D6A" w:rsidRPr="000171A9" w14:paraId="5F1EADD1" w14:textId="77777777" w:rsidTr="004208C5">
        <w:trPr>
          <w:trHeight w:val="374"/>
        </w:trPr>
        <w:tc>
          <w:tcPr>
            <w:tcW w:w="1422" w:type="dxa"/>
            <w:vAlign w:val="bottom"/>
          </w:tcPr>
          <w:p w14:paraId="496CAB5D" w14:textId="77777777" w:rsidR="00124BCF" w:rsidRDefault="004D7280">
            <w:r>
              <w:t>18.49</w:t>
            </w:r>
          </w:p>
        </w:tc>
        <w:tc>
          <w:tcPr>
            <w:tcW w:w="1417" w:type="dxa"/>
            <w:vAlign w:val="bottom"/>
          </w:tcPr>
          <w:p w14:paraId="68F6ECAB" w14:textId="77777777" w:rsidR="00124BCF" w:rsidRDefault="004D7280">
            <w:r>
              <w:t>2.95</w:t>
            </w:r>
          </w:p>
        </w:tc>
        <w:tc>
          <w:tcPr>
            <w:tcW w:w="1701" w:type="dxa"/>
            <w:vAlign w:val="bottom"/>
          </w:tcPr>
          <w:p w14:paraId="63E24CD0" w14:textId="77777777" w:rsidR="00124BCF" w:rsidRDefault="004D7280">
            <w:r>
              <w:t>2249.9</w:t>
            </w:r>
          </w:p>
        </w:tc>
        <w:tc>
          <w:tcPr>
            <w:tcW w:w="1559" w:type="dxa"/>
          </w:tcPr>
          <w:p w14:paraId="7BA9A897" w14:textId="77777777" w:rsidR="00124BCF" w:rsidRDefault="004D7280">
            <w:r>
              <w:t>18.99</w:t>
            </w:r>
          </w:p>
        </w:tc>
        <w:tc>
          <w:tcPr>
            <w:tcW w:w="1560" w:type="dxa"/>
          </w:tcPr>
          <w:p w14:paraId="36B5B1AD" w14:textId="77777777" w:rsidR="00124BCF" w:rsidRDefault="004D7280">
            <w:r>
              <w:t>2.96</w:t>
            </w:r>
          </w:p>
        </w:tc>
        <w:tc>
          <w:tcPr>
            <w:tcW w:w="1712" w:type="dxa"/>
          </w:tcPr>
          <w:p w14:paraId="736E0765" w14:textId="77777777" w:rsidR="00124BCF" w:rsidRDefault="004D7280">
            <w:r>
              <w:t>2293.9</w:t>
            </w:r>
          </w:p>
        </w:tc>
      </w:tr>
      <w:tr w:rsidR="00E50D6A" w:rsidRPr="000171A9" w14:paraId="6D043FC7" w14:textId="77777777" w:rsidTr="004208C5">
        <w:trPr>
          <w:trHeight w:val="374"/>
        </w:trPr>
        <w:tc>
          <w:tcPr>
            <w:tcW w:w="1422" w:type="dxa"/>
            <w:vAlign w:val="bottom"/>
          </w:tcPr>
          <w:p w14:paraId="36FF1C25" w14:textId="77777777" w:rsidR="00124BCF" w:rsidRDefault="004D7280">
            <w:r>
              <w:t>19.50</w:t>
            </w:r>
          </w:p>
        </w:tc>
        <w:tc>
          <w:tcPr>
            <w:tcW w:w="1417" w:type="dxa"/>
            <w:vAlign w:val="bottom"/>
          </w:tcPr>
          <w:p w14:paraId="73E77C86" w14:textId="77777777" w:rsidR="00124BCF" w:rsidRDefault="004D7280">
            <w:r>
              <w:t>2.96</w:t>
            </w:r>
          </w:p>
        </w:tc>
        <w:tc>
          <w:tcPr>
            <w:tcW w:w="1701" w:type="dxa"/>
            <w:vAlign w:val="bottom"/>
          </w:tcPr>
          <w:p w14:paraId="12A10CA8" w14:textId="77777777" w:rsidR="00124BCF" w:rsidRDefault="004D7280">
            <w:r>
              <w:t>2337.6</w:t>
            </w:r>
          </w:p>
        </w:tc>
        <w:tc>
          <w:tcPr>
            <w:tcW w:w="1559" w:type="dxa"/>
          </w:tcPr>
          <w:p w14:paraId="476F32C4" w14:textId="77777777" w:rsidR="00124BCF" w:rsidRDefault="004D7280">
            <w:r>
              <w:t>19.98</w:t>
            </w:r>
          </w:p>
        </w:tc>
        <w:tc>
          <w:tcPr>
            <w:tcW w:w="1560" w:type="dxa"/>
          </w:tcPr>
          <w:p w14:paraId="0FFB69B7" w14:textId="77777777" w:rsidR="00124BCF" w:rsidRDefault="004D7280">
            <w:r>
              <w:t>2.97</w:t>
            </w:r>
          </w:p>
        </w:tc>
        <w:tc>
          <w:tcPr>
            <w:tcW w:w="1712" w:type="dxa"/>
          </w:tcPr>
          <w:p w14:paraId="3B134329" w14:textId="77777777" w:rsidR="00124BCF" w:rsidRDefault="004D7280">
            <w:r>
              <w:t>2378.3</w:t>
            </w:r>
          </w:p>
        </w:tc>
      </w:tr>
      <w:tr w:rsidR="00E50D6A" w:rsidRPr="000171A9" w14:paraId="7B3B5201" w14:textId="77777777" w:rsidTr="004208C5">
        <w:trPr>
          <w:trHeight w:val="374"/>
        </w:trPr>
        <w:tc>
          <w:tcPr>
            <w:tcW w:w="1422" w:type="dxa"/>
            <w:vAlign w:val="bottom"/>
          </w:tcPr>
          <w:p w14:paraId="570FA4DC" w14:textId="77777777" w:rsidR="00124BCF" w:rsidRDefault="004D7280">
            <w:r>
              <w:t>20.48</w:t>
            </w:r>
          </w:p>
        </w:tc>
        <w:tc>
          <w:tcPr>
            <w:tcW w:w="1417" w:type="dxa"/>
            <w:vAlign w:val="bottom"/>
          </w:tcPr>
          <w:p w14:paraId="0E347799" w14:textId="77777777" w:rsidR="00124BCF" w:rsidRDefault="004D7280">
            <w:r>
              <w:t>2.98</w:t>
            </w:r>
          </w:p>
        </w:tc>
        <w:tc>
          <w:tcPr>
            <w:tcW w:w="1701" w:type="dxa"/>
            <w:vAlign w:val="bottom"/>
          </w:tcPr>
          <w:p w14:paraId="0DDCDCBC" w14:textId="77777777" w:rsidR="00124BCF" w:rsidRDefault="004D7280">
            <w:r>
              <w:t>2420.6</w:t>
            </w:r>
          </w:p>
        </w:tc>
        <w:tc>
          <w:tcPr>
            <w:tcW w:w="1559" w:type="dxa"/>
          </w:tcPr>
          <w:p w14:paraId="6D0CDBF4" w14:textId="77777777" w:rsidR="00124BCF" w:rsidRDefault="004D7280">
            <w:r>
              <w:t>20.99</w:t>
            </w:r>
          </w:p>
        </w:tc>
        <w:tc>
          <w:tcPr>
            <w:tcW w:w="1560" w:type="dxa"/>
          </w:tcPr>
          <w:p w14:paraId="215F20AB" w14:textId="77777777" w:rsidR="00124BCF" w:rsidRDefault="004D7280">
            <w:r>
              <w:t>2.98</w:t>
            </w:r>
          </w:p>
        </w:tc>
        <w:tc>
          <w:tcPr>
            <w:tcW w:w="1712" w:type="dxa"/>
          </w:tcPr>
          <w:p w14:paraId="597511DE" w14:textId="77777777" w:rsidR="00124BCF" w:rsidRDefault="004D7280">
            <w:r>
              <w:t>2463.4</w:t>
            </w:r>
          </w:p>
        </w:tc>
      </w:tr>
      <w:tr w:rsidR="00E50D6A" w:rsidRPr="000171A9" w14:paraId="5052F8E0" w14:textId="77777777" w:rsidTr="004208C5">
        <w:trPr>
          <w:trHeight w:val="374"/>
        </w:trPr>
        <w:tc>
          <w:tcPr>
            <w:tcW w:w="1422" w:type="dxa"/>
            <w:vAlign w:val="bottom"/>
          </w:tcPr>
          <w:p w14:paraId="2DC5E0D5" w14:textId="77777777" w:rsidR="00124BCF" w:rsidRDefault="004D7280">
            <w:r>
              <w:t>21.49</w:t>
            </w:r>
          </w:p>
        </w:tc>
        <w:tc>
          <w:tcPr>
            <w:tcW w:w="1417" w:type="dxa"/>
            <w:vAlign w:val="bottom"/>
          </w:tcPr>
          <w:p w14:paraId="1B4F1795" w14:textId="77777777" w:rsidR="00124BCF" w:rsidRDefault="004D7280">
            <w:r>
              <w:t>2.99</w:t>
            </w:r>
          </w:p>
        </w:tc>
        <w:tc>
          <w:tcPr>
            <w:tcW w:w="1701" w:type="dxa"/>
            <w:vAlign w:val="bottom"/>
          </w:tcPr>
          <w:p w14:paraId="44487E8E" w14:textId="77777777" w:rsidR="00124BCF" w:rsidRDefault="004D7280">
            <w:r>
              <w:t>2505.2</w:t>
            </w:r>
          </w:p>
        </w:tc>
        <w:tc>
          <w:tcPr>
            <w:tcW w:w="1559" w:type="dxa"/>
          </w:tcPr>
          <w:p w14:paraId="2C2BD5BE" w14:textId="77777777" w:rsidR="00124BCF" w:rsidRDefault="004D7280">
            <w:r>
              <w:t>21.99</w:t>
            </w:r>
          </w:p>
        </w:tc>
        <w:tc>
          <w:tcPr>
            <w:tcW w:w="1560" w:type="dxa"/>
          </w:tcPr>
          <w:p w14:paraId="28B3B0CB" w14:textId="77777777" w:rsidR="00124BCF" w:rsidRDefault="004D7280">
            <w:r>
              <w:t>3.00</w:t>
            </w:r>
          </w:p>
        </w:tc>
        <w:tc>
          <w:tcPr>
            <w:tcW w:w="1712" w:type="dxa"/>
          </w:tcPr>
          <w:p w14:paraId="10921C43" w14:textId="77777777" w:rsidR="00124BCF" w:rsidRDefault="004D7280">
            <w:r>
              <w:t>2546.8</w:t>
            </w:r>
          </w:p>
        </w:tc>
      </w:tr>
      <w:tr w:rsidR="00E50D6A" w:rsidRPr="000171A9" w14:paraId="57B6800A" w14:textId="77777777" w:rsidTr="004208C5">
        <w:trPr>
          <w:trHeight w:val="374"/>
        </w:trPr>
        <w:tc>
          <w:tcPr>
            <w:tcW w:w="1422" w:type="dxa"/>
            <w:vAlign w:val="bottom"/>
          </w:tcPr>
          <w:p w14:paraId="1A228E9B" w14:textId="77777777" w:rsidR="00124BCF" w:rsidRDefault="004D7280">
            <w:r>
              <w:t>22.49</w:t>
            </w:r>
          </w:p>
        </w:tc>
        <w:tc>
          <w:tcPr>
            <w:tcW w:w="1417" w:type="dxa"/>
            <w:vAlign w:val="bottom"/>
          </w:tcPr>
          <w:p w14:paraId="3AC592FF" w14:textId="77777777" w:rsidR="00124BCF" w:rsidRDefault="004D7280">
            <w:r>
              <w:t>3.00</w:t>
            </w:r>
          </w:p>
        </w:tc>
        <w:tc>
          <w:tcPr>
            <w:tcW w:w="1701" w:type="dxa"/>
            <w:vAlign w:val="bottom"/>
          </w:tcPr>
          <w:p w14:paraId="48A50D70" w14:textId="77777777" w:rsidR="00124BCF" w:rsidRDefault="004D7280">
            <w:r>
              <w:t>2587.7</w:t>
            </w:r>
          </w:p>
        </w:tc>
        <w:tc>
          <w:tcPr>
            <w:tcW w:w="1559" w:type="dxa"/>
          </w:tcPr>
          <w:p w14:paraId="7F01627E" w14:textId="77777777" w:rsidR="00124BCF" w:rsidRDefault="004D7280">
            <w:r>
              <w:t>23.00</w:t>
            </w:r>
          </w:p>
        </w:tc>
        <w:tc>
          <w:tcPr>
            <w:tcW w:w="1560" w:type="dxa"/>
          </w:tcPr>
          <w:p w14:paraId="732C6FAF" w14:textId="77777777" w:rsidR="00124BCF" w:rsidRDefault="004D7280">
            <w:r>
              <w:t>3.01</w:t>
            </w:r>
          </w:p>
        </w:tc>
        <w:tc>
          <w:tcPr>
            <w:tcW w:w="1712" w:type="dxa"/>
          </w:tcPr>
          <w:p w14:paraId="0AC58CC8" w14:textId="77777777" w:rsidR="00124BCF" w:rsidRDefault="004D7280">
            <w:r>
              <w:t>2628.6</w:t>
            </w:r>
          </w:p>
        </w:tc>
      </w:tr>
      <w:tr w:rsidR="00E50D6A" w:rsidRPr="000171A9" w14:paraId="384EE280" w14:textId="77777777" w:rsidTr="004208C5">
        <w:trPr>
          <w:trHeight w:val="374"/>
        </w:trPr>
        <w:tc>
          <w:tcPr>
            <w:tcW w:w="1422" w:type="dxa"/>
            <w:vAlign w:val="bottom"/>
          </w:tcPr>
          <w:p w14:paraId="0F5ADFFE" w14:textId="77777777" w:rsidR="00124BCF" w:rsidRDefault="004D7280">
            <w:r>
              <w:t>23.51</w:t>
            </w:r>
          </w:p>
        </w:tc>
        <w:tc>
          <w:tcPr>
            <w:tcW w:w="1417" w:type="dxa"/>
            <w:vAlign w:val="bottom"/>
          </w:tcPr>
          <w:p w14:paraId="2C4FDD61" w14:textId="77777777" w:rsidR="00124BCF" w:rsidRDefault="004D7280">
            <w:r>
              <w:t>3.02</w:t>
            </w:r>
          </w:p>
        </w:tc>
        <w:tc>
          <w:tcPr>
            <w:tcW w:w="1701" w:type="dxa"/>
            <w:vAlign w:val="bottom"/>
          </w:tcPr>
          <w:p w14:paraId="0EEC9E5E" w14:textId="77777777" w:rsidR="00124BCF" w:rsidRDefault="004D7280">
            <w:r>
              <w:t>2669.1</w:t>
            </w:r>
          </w:p>
        </w:tc>
        <w:tc>
          <w:tcPr>
            <w:tcW w:w="1559" w:type="dxa"/>
          </w:tcPr>
          <w:p w14:paraId="2684449B" w14:textId="77777777" w:rsidR="00124BCF" w:rsidRDefault="004D7280">
            <w:r>
              <w:t>23.98</w:t>
            </w:r>
          </w:p>
        </w:tc>
        <w:tc>
          <w:tcPr>
            <w:tcW w:w="1560" w:type="dxa"/>
          </w:tcPr>
          <w:p w14:paraId="3B48BA96" w14:textId="77777777" w:rsidR="00124BCF" w:rsidRDefault="004D7280">
            <w:r>
              <w:t>3.02</w:t>
            </w:r>
          </w:p>
        </w:tc>
        <w:tc>
          <w:tcPr>
            <w:tcW w:w="1712" w:type="dxa"/>
          </w:tcPr>
          <w:p w14:paraId="702AE2E2" w14:textId="77777777" w:rsidR="00124BCF" w:rsidRDefault="004D7280">
            <w:r>
              <w:t>2706.9</w:t>
            </w:r>
          </w:p>
        </w:tc>
      </w:tr>
      <w:tr w:rsidR="00E50D6A" w:rsidRPr="000171A9" w14:paraId="29390D2F" w14:textId="77777777" w:rsidTr="004208C5">
        <w:trPr>
          <w:trHeight w:val="374"/>
        </w:trPr>
        <w:tc>
          <w:tcPr>
            <w:tcW w:w="1422" w:type="dxa"/>
            <w:vAlign w:val="bottom"/>
          </w:tcPr>
          <w:p w14:paraId="45541FA4" w14:textId="77777777" w:rsidR="00124BCF" w:rsidRDefault="004D7280">
            <w:r>
              <w:t>24.48</w:t>
            </w:r>
          </w:p>
        </w:tc>
        <w:tc>
          <w:tcPr>
            <w:tcW w:w="1417" w:type="dxa"/>
            <w:vAlign w:val="bottom"/>
          </w:tcPr>
          <w:p w14:paraId="474EB9EF" w14:textId="77777777" w:rsidR="00124BCF" w:rsidRDefault="004D7280">
            <w:r>
              <w:t>3.03</w:t>
            </w:r>
          </w:p>
        </w:tc>
        <w:tc>
          <w:tcPr>
            <w:tcW w:w="1701" w:type="dxa"/>
            <w:vAlign w:val="bottom"/>
          </w:tcPr>
          <w:p w14:paraId="323FDA1F" w14:textId="77777777" w:rsidR="00124BCF" w:rsidRDefault="004D7280">
            <w:r>
              <w:t>2747.0</w:t>
            </w:r>
          </w:p>
        </w:tc>
        <w:tc>
          <w:tcPr>
            <w:tcW w:w="1559" w:type="dxa"/>
          </w:tcPr>
          <w:p w14:paraId="569F9800" w14:textId="77777777" w:rsidR="00124BCF" w:rsidRDefault="004D7280">
            <w:r>
              <w:t>24.99</w:t>
            </w:r>
          </w:p>
        </w:tc>
        <w:tc>
          <w:tcPr>
            <w:tcW w:w="1560" w:type="dxa"/>
          </w:tcPr>
          <w:p w14:paraId="43970F71" w14:textId="77777777" w:rsidR="00124BCF" w:rsidRDefault="004D7280">
            <w:r>
              <w:t>3.03</w:t>
            </w:r>
          </w:p>
        </w:tc>
        <w:tc>
          <w:tcPr>
            <w:tcW w:w="1712" w:type="dxa"/>
          </w:tcPr>
          <w:p w14:paraId="15383AEB" w14:textId="77777777" w:rsidR="00124BCF" w:rsidRDefault="004D7280">
            <w:r>
              <w:t>2787.2</w:t>
            </w:r>
          </w:p>
        </w:tc>
      </w:tr>
      <w:tr w:rsidR="00E50D6A" w:rsidRPr="000171A9" w14:paraId="6A7D2384" w14:textId="77777777" w:rsidTr="004208C5">
        <w:trPr>
          <w:trHeight w:val="374"/>
        </w:trPr>
        <w:tc>
          <w:tcPr>
            <w:tcW w:w="1422" w:type="dxa"/>
            <w:vAlign w:val="bottom"/>
          </w:tcPr>
          <w:p w14:paraId="0CBB8650" w14:textId="77777777" w:rsidR="00124BCF" w:rsidRDefault="004D7280">
            <w:r>
              <w:t>25.50</w:t>
            </w:r>
          </w:p>
        </w:tc>
        <w:tc>
          <w:tcPr>
            <w:tcW w:w="1417" w:type="dxa"/>
            <w:vAlign w:val="bottom"/>
          </w:tcPr>
          <w:p w14:paraId="111C746C" w14:textId="77777777" w:rsidR="00124BCF" w:rsidRDefault="004D7280">
            <w:r>
              <w:t>3.04</w:t>
            </w:r>
          </w:p>
        </w:tc>
        <w:tc>
          <w:tcPr>
            <w:tcW w:w="1701" w:type="dxa"/>
            <w:vAlign w:val="bottom"/>
          </w:tcPr>
          <w:p w14:paraId="0BAB000C" w14:textId="77777777" w:rsidR="00124BCF" w:rsidRDefault="004D7280">
            <w:r>
              <w:t>2826.4</w:t>
            </w:r>
          </w:p>
        </w:tc>
        <w:tc>
          <w:tcPr>
            <w:tcW w:w="1559" w:type="dxa"/>
          </w:tcPr>
          <w:p w14:paraId="3A2D714D" w14:textId="77777777" w:rsidR="00124BCF" w:rsidRDefault="004D7280">
            <w:r>
              <w:t>26.00</w:t>
            </w:r>
          </w:p>
        </w:tc>
        <w:tc>
          <w:tcPr>
            <w:tcW w:w="1560" w:type="dxa"/>
          </w:tcPr>
          <w:p w14:paraId="7C605F80" w14:textId="77777777" w:rsidR="00124BCF" w:rsidRDefault="004D7280">
            <w:r>
              <w:t>3.05</w:t>
            </w:r>
          </w:p>
        </w:tc>
        <w:tc>
          <w:tcPr>
            <w:tcW w:w="1712" w:type="dxa"/>
          </w:tcPr>
          <w:p w14:paraId="183CAB1D" w14:textId="77777777" w:rsidR="00124BCF" w:rsidRDefault="004D7280">
            <w:r>
              <w:t>2865.7</w:t>
            </w:r>
          </w:p>
        </w:tc>
      </w:tr>
      <w:tr w:rsidR="00E50D6A" w:rsidRPr="000171A9" w14:paraId="64506D82" w14:textId="77777777" w:rsidTr="004208C5">
        <w:trPr>
          <w:trHeight w:val="374"/>
        </w:trPr>
        <w:tc>
          <w:tcPr>
            <w:tcW w:w="1422" w:type="dxa"/>
            <w:vAlign w:val="bottom"/>
          </w:tcPr>
          <w:p w14:paraId="5DC870B1" w14:textId="77777777" w:rsidR="00124BCF" w:rsidRDefault="004D7280">
            <w:r>
              <w:t>26.50</w:t>
            </w:r>
          </w:p>
        </w:tc>
        <w:tc>
          <w:tcPr>
            <w:tcW w:w="1417" w:type="dxa"/>
            <w:vAlign w:val="bottom"/>
          </w:tcPr>
          <w:p w14:paraId="6D982C29" w14:textId="77777777" w:rsidR="00124BCF" w:rsidRDefault="004D7280">
            <w:r>
              <w:t>3.05</w:t>
            </w:r>
          </w:p>
        </w:tc>
        <w:tc>
          <w:tcPr>
            <w:tcW w:w="1701" w:type="dxa"/>
            <w:vAlign w:val="bottom"/>
          </w:tcPr>
          <w:p w14:paraId="01E31663" w14:textId="77777777" w:rsidR="00124BCF" w:rsidRDefault="004D7280">
            <w:r>
              <w:t>2904.2</w:t>
            </w:r>
          </w:p>
        </w:tc>
        <w:tc>
          <w:tcPr>
            <w:tcW w:w="1559" w:type="dxa"/>
          </w:tcPr>
          <w:p w14:paraId="7FDE803E" w14:textId="77777777" w:rsidR="00124BCF" w:rsidRDefault="004D7280">
            <w:r>
              <w:t>27.01</w:t>
            </w:r>
          </w:p>
        </w:tc>
        <w:tc>
          <w:tcPr>
            <w:tcW w:w="1560" w:type="dxa"/>
          </w:tcPr>
          <w:p w14:paraId="15EAD825" w14:textId="77777777" w:rsidR="00124BCF" w:rsidRDefault="004D7280">
            <w:r>
              <w:t>3.06</w:t>
            </w:r>
          </w:p>
        </w:tc>
        <w:tc>
          <w:tcPr>
            <w:tcW w:w="1712" w:type="dxa"/>
          </w:tcPr>
          <w:p w14:paraId="6D72B32B" w14:textId="77777777" w:rsidR="00124BCF" w:rsidRDefault="004D7280">
            <w:r>
              <w:t>2943.0</w:t>
            </w:r>
          </w:p>
        </w:tc>
      </w:tr>
      <w:tr w:rsidR="00E50D6A" w:rsidRPr="000171A9" w14:paraId="6555E310" w14:textId="77777777" w:rsidTr="004208C5">
        <w:trPr>
          <w:trHeight w:val="374"/>
        </w:trPr>
        <w:tc>
          <w:tcPr>
            <w:tcW w:w="1422" w:type="dxa"/>
            <w:vAlign w:val="bottom"/>
          </w:tcPr>
          <w:p w14:paraId="7C85FBD9" w14:textId="77777777" w:rsidR="00124BCF" w:rsidRDefault="004D7280">
            <w:r>
              <w:t>27.52</w:t>
            </w:r>
          </w:p>
        </w:tc>
        <w:tc>
          <w:tcPr>
            <w:tcW w:w="1417" w:type="dxa"/>
            <w:vAlign w:val="bottom"/>
          </w:tcPr>
          <w:p w14:paraId="3B1BBC0D" w14:textId="77777777" w:rsidR="00124BCF" w:rsidRDefault="004D7280">
            <w:r>
              <w:t>3.06</w:t>
            </w:r>
          </w:p>
        </w:tc>
        <w:tc>
          <w:tcPr>
            <w:tcW w:w="1701" w:type="dxa"/>
            <w:vAlign w:val="bottom"/>
          </w:tcPr>
          <w:p w14:paraId="320A2141" w14:textId="77777777" w:rsidR="00124BCF" w:rsidRDefault="004D7280">
            <w:r>
              <w:t>2981.1</w:t>
            </w:r>
          </w:p>
        </w:tc>
        <w:tc>
          <w:tcPr>
            <w:tcW w:w="1559" w:type="dxa"/>
          </w:tcPr>
          <w:p w14:paraId="49AA8EFB" w14:textId="77777777" w:rsidR="00124BCF" w:rsidRDefault="004D7280">
            <w:r>
              <w:t>28.02</w:t>
            </w:r>
          </w:p>
        </w:tc>
        <w:tc>
          <w:tcPr>
            <w:tcW w:w="1560" w:type="dxa"/>
          </w:tcPr>
          <w:p w14:paraId="2F3C2141" w14:textId="77777777" w:rsidR="00124BCF" w:rsidRDefault="004D7280">
            <w:r>
              <w:t>3.07</w:t>
            </w:r>
          </w:p>
        </w:tc>
        <w:tc>
          <w:tcPr>
            <w:tcW w:w="1712" w:type="dxa"/>
          </w:tcPr>
          <w:p w14:paraId="30D48DEF" w14:textId="77777777" w:rsidR="00124BCF" w:rsidRDefault="004D7280">
            <w:r>
              <w:t>3019.5</w:t>
            </w:r>
          </w:p>
        </w:tc>
      </w:tr>
      <w:tr w:rsidR="00E50D6A" w:rsidRPr="000171A9" w14:paraId="500932BA" w14:textId="77777777" w:rsidTr="004208C5">
        <w:trPr>
          <w:trHeight w:val="374"/>
        </w:trPr>
        <w:tc>
          <w:tcPr>
            <w:tcW w:w="1422" w:type="dxa"/>
            <w:vAlign w:val="bottom"/>
          </w:tcPr>
          <w:p w14:paraId="2AF4C377" w14:textId="77777777" w:rsidR="00124BCF" w:rsidRDefault="004D7280">
            <w:r>
              <w:t>28.49</w:t>
            </w:r>
          </w:p>
        </w:tc>
        <w:tc>
          <w:tcPr>
            <w:tcW w:w="1417" w:type="dxa"/>
            <w:vAlign w:val="bottom"/>
          </w:tcPr>
          <w:p w14:paraId="0AFB803B" w14:textId="77777777" w:rsidR="00124BCF" w:rsidRDefault="004D7280">
            <w:r>
              <w:t>3.07</w:t>
            </w:r>
          </w:p>
        </w:tc>
        <w:tc>
          <w:tcPr>
            <w:tcW w:w="1701" w:type="dxa"/>
            <w:vAlign w:val="bottom"/>
          </w:tcPr>
          <w:p w14:paraId="6D72FC4C" w14:textId="77777777" w:rsidR="00124BCF" w:rsidRDefault="004D7280">
            <w:r>
              <w:t>3053.9</w:t>
            </w:r>
          </w:p>
        </w:tc>
        <w:tc>
          <w:tcPr>
            <w:tcW w:w="1559" w:type="dxa"/>
          </w:tcPr>
          <w:p w14:paraId="6F45D788" w14:textId="77777777" w:rsidR="00124BCF" w:rsidRDefault="004D7280">
            <w:r>
              <w:t>29.00</w:t>
            </w:r>
          </w:p>
        </w:tc>
        <w:tc>
          <w:tcPr>
            <w:tcW w:w="1560" w:type="dxa"/>
          </w:tcPr>
          <w:p w14:paraId="656A7A35" w14:textId="77777777" w:rsidR="00124BCF" w:rsidRDefault="004D7280">
            <w:r>
              <w:t>3.08</w:t>
            </w:r>
          </w:p>
        </w:tc>
        <w:tc>
          <w:tcPr>
            <w:tcW w:w="1712" w:type="dxa"/>
          </w:tcPr>
          <w:p w14:paraId="40DF428F" w14:textId="77777777" w:rsidR="00124BCF" w:rsidRDefault="004D7280">
            <w:r>
              <w:t>3091.8</w:t>
            </w:r>
          </w:p>
        </w:tc>
      </w:tr>
      <w:tr w:rsidR="00E50D6A" w:rsidRPr="000171A9" w14:paraId="18FD73B6" w14:textId="77777777" w:rsidTr="004208C5">
        <w:trPr>
          <w:trHeight w:val="374"/>
        </w:trPr>
        <w:tc>
          <w:tcPr>
            <w:tcW w:w="1422" w:type="dxa"/>
            <w:vAlign w:val="bottom"/>
          </w:tcPr>
          <w:p w14:paraId="0BEBEE0D" w14:textId="77777777" w:rsidR="00124BCF" w:rsidRDefault="004D7280">
            <w:r>
              <w:t>29.50</w:t>
            </w:r>
          </w:p>
        </w:tc>
        <w:tc>
          <w:tcPr>
            <w:tcW w:w="1417" w:type="dxa"/>
            <w:vAlign w:val="bottom"/>
          </w:tcPr>
          <w:p w14:paraId="75183273" w14:textId="77777777" w:rsidR="00124BCF" w:rsidRDefault="004D7280">
            <w:r>
              <w:t>3.08</w:t>
            </w:r>
          </w:p>
        </w:tc>
        <w:tc>
          <w:tcPr>
            <w:tcW w:w="1701" w:type="dxa"/>
            <w:vAlign w:val="bottom"/>
          </w:tcPr>
          <w:p w14:paraId="3C545BCA" w14:textId="77777777" w:rsidR="00124BCF" w:rsidRDefault="004D7280">
            <w:r>
              <w:t>3129.4</w:t>
            </w:r>
          </w:p>
        </w:tc>
        <w:tc>
          <w:tcPr>
            <w:tcW w:w="1559" w:type="dxa"/>
          </w:tcPr>
          <w:p w14:paraId="0B523186" w14:textId="77777777" w:rsidR="00124BCF" w:rsidRDefault="004D7280">
            <w:r>
              <w:t>30.01</w:t>
            </w:r>
          </w:p>
        </w:tc>
        <w:tc>
          <w:tcPr>
            <w:tcW w:w="1560" w:type="dxa"/>
          </w:tcPr>
          <w:p w14:paraId="6B428CB0" w14:textId="77777777" w:rsidR="00124BCF" w:rsidRDefault="004D7280">
            <w:r>
              <w:t>3.09</w:t>
            </w:r>
          </w:p>
        </w:tc>
        <w:tc>
          <w:tcPr>
            <w:tcW w:w="1712" w:type="dxa"/>
          </w:tcPr>
          <w:p w14:paraId="731C1FD0" w14:textId="77777777" w:rsidR="00124BCF" w:rsidRDefault="004D7280">
            <w:r>
              <w:t>3167.7</w:t>
            </w:r>
          </w:p>
        </w:tc>
      </w:tr>
    </w:tbl>
    <w:p w14:paraId="4E4CDE6A" w14:textId="77777777" w:rsidR="0003593E" w:rsidRPr="000171A9" w:rsidRDefault="0003593E" w:rsidP="0024561F">
      <w:pPr>
        <w:pStyle w:val="af4"/>
        <w:spacing w:line="360" w:lineRule="auto"/>
        <w:rPr>
          <w:b/>
          <w:bCs/>
          <w:kern w:val="0"/>
          <w:sz w:val="24"/>
          <w:szCs w:val="22"/>
        </w:rPr>
      </w:pPr>
    </w:p>
    <w:p w14:paraId="75FD656A" w14:textId="77777777" w:rsidR="0024561F" w:rsidRPr="00DC502A" w:rsidRDefault="00E36C64" w:rsidP="00DC502A">
      <w:pPr>
        <w:pStyle w:val="af4"/>
        <w:spacing w:after="0" w:line="360" w:lineRule="auto"/>
        <w:jc w:val="center"/>
        <w:rPr>
          <w:kern w:val="0"/>
          <w:sz w:val="24"/>
          <w:szCs w:val="22"/>
        </w:rPr>
      </w:pPr>
      <w:r w:rsidRPr="00DC502A">
        <w:rPr>
          <w:noProof/>
          <w:kern w:val="0"/>
          <w:sz w:val="24"/>
          <w:szCs w:val="22"/>
        </w:rPr>
        <w:lastRenderedPageBreak/>
        <w:drawing>
          <wp:inline distT="0" distB="0" distL="0" distR="0" wp14:anchorId="3497AF6C" wp14:editId="3A318811">
            <wp:extent cx="3762166" cy="2880000"/>
            <wp:effectExtent l="0" t="0" r="0" b="0"/>
            <wp:docPr id="12315195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19514" name="图片 12315195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16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89CB4" w14:textId="77777777" w:rsidR="00DC502A" w:rsidRPr="00DC502A" w:rsidRDefault="00DC502A" w:rsidP="00DC502A">
      <w:pPr>
        <w:pStyle w:val="af4"/>
        <w:spacing w:after="0" w:line="360" w:lineRule="auto"/>
        <w:jc w:val="center"/>
        <w:rPr>
          <w:kern w:val="0"/>
          <w:sz w:val="24"/>
          <w:szCs w:val="22"/>
        </w:rPr>
      </w:pPr>
      <w:r w:rsidRPr="00DC502A">
        <w:rPr>
          <w:rFonts w:hint="eastAsia"/>
          <w:kern w:val="0"/>
          <w:sz w:val="24"/>
          <w:szCs w:val="22"/>
        </w:rPr>
        <w:t>图</w:t>
      </w:r>
      <w:r w:rsidRPr="00DC502A">
        <w:rPr>
          <w:rFonts w:hint="eastAsia"/>
          <w:kern w:val="0"/>
          <w:sz w:val="24"/>
          <w:szCs w:val="22"/>
        </w:rPr>
        <w:t xml:space="preserve">1 </w:t>
      </w:r>
      <w:r w:rsidRPr="00DC502A">
        <w:rPr>
          <w:rFonts w:hint="eastAsia"/>
          <w:kern w:val="0"/>
          <w:sz w:val="24"/>
          <w:szCs w:val="22"/>
        </w:rPr>
        <w:t>三种颜色</w:t>
      </w:r>
      <w:r w:rsidRPr="00DC502A">
        <w:rPr>
          <w:rFonts w:hint="eastAsia"/>
          <w:kern w:val="0"/>
          <w:sz w:val="24"/>
          <w:szCs w:val="22"/>
        </w:rPr>
        <w:t>LED</w:t>
      </w:r>
      <w:r w:rsidRPr="00DC502A">
        <w:rPr>
          <w:rFonts w:hint="eastAsia"/>
          <w:kern w:val="0"/>
          <w:sz w:val="24"/>
          <w:szCs w:val="22"/>
        </w:rPr>
        <w:t>的</w:t>
      </w:r>
      <w:r w:rsidRPr="00DC502A">
        <w:rPr>
          <w:rFonts w:hint="eastAsia"/>
          <w:kern w:val="0"/>
          <w:sz w:val="24"/>
          <w:szCs w:val="22"/>
        </w:rPr>
        <w:t>I-V</w:t>
      </w:r>
      <w:r w:rsidRPr="00DC502A">
        <w:rPr>
          <w:rFonts w:hint="eastAsia"/>
          <w:kern w:val="0"/>
          <w:sz w:val="24"/>
          <w:szCs w:val="22"/>
        </w:rPr>
        <w:t>曲线</w:t>
      </w:r>
    </w:p>
    <w:p w14:paraId="52106F58" w14:textId="77777777" w:rsidR="0003593E" w:rsidRPr="00DC502A" w:rsidRDefault="0003593E" w:rsidP="00DC502A">
      <w:pPr>
        <w:pStyle w:val="af4"/>
        <w:spacing w:after="0" w:line="360" w:lineRule="auto"/>
        <w:jc w:val="center"/>
        <w:rPr>
          <w:kern w:val="0"/>
          <w:sz w:val="24"/>
          <w:szCs w:val="22"/>
        </w:rPr>
      </w:pPr>
      <w:r w:rsidRPr="00DC502A">
        <w:rPr>
          <w:noProof/>
          <w:kern w:val="0"/>
          <w:sz w:val="24"/>
          <w:szCs w:val="22"/>
        </w:rPr>
        <w:drawing>
          <wp:inline distT="0" distB="0" distL="0" distR="0" wp14:anchorId="193DD91B" wp14:editId="74BEADFB">
            <wp:extent cx="3762166" cy="2880000"/>
            <wp:effectExtent l="0" t="0" r="0" b="0"/>
            <wp:docPr id="170412142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121424" name="图片 170412142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16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C6785" w14:textId="77777777" w:rsidR="00DC502A" w:rsidRPr="00DC502A" w:rsidRDefault="00DC502A" w:rsidP="00DC502A">
      <w:pPr>
        <w:pStyle w:val="af4"/>
        <w:spacing w:after="0" w:line="360" w:lineRule="auto"/>
        <w:jc w:val="center"/>
        <w:rPr>
          <w:kern w:val="0"/>
          <w:sz w:val="24"/>
          <w:szCs w:val="22"/>
        </w:rPr>
      </w:pPr>
      <w:r w:rsidRPr="00DC502A">
        <w:rPr>
          <w:rFonts w:hint="eastAsia"/>
          <w:kern w:val="0"/>
          <w:sz w:val="24"/>
          <w:szCs w:val="22"/>
        </w:rPr>
        <w:t>图</w:t>
      </w:r>
      <w:r w:rsidRPr="00DC502A">
        <w:rPr>
          <w:rFonts w:hint="eastAsia"/>
          <w:kern w:val="0"/>
          <w:sz w:val="24"/>
          <w:szCs w:val="22"/>
        </w:rPr>
        <w:t xml:space="preserve">2 </w:t>
      </w:r>
      <w:r w:rsidRPr="00DC502A">
        <w:rPr>
          <w:rFonts w:hint="eastAsia"/>
          <w:kern w:val="0"/>
          <w:sz w:val="24"/>
          <w:szCs w:val="22"/>
        </w:rPr>
        <w:t>红色光</w:t>
      </w:r>
      <w:r w:rsidRPr="00DC502A">
        <w:rPr>
          <w:rFonts w:hint="eastAsia"/>
          <w:kern w:val="0"/>
          <w:sz w:val="24"/>
          <w:szCs w:val="22"/>
        </w:rPr>
        <w:t>LED</w:t>
      </w:r>
      <w:r w:rsidRPr="00DC502A">
        <w:rPr>
          <w:rFonts w:hint="eastAsia"/>
          <w:kern w:val="0"/>
          <w:sz w:val="24"/>
          <w:szCs w:val="22"/>
        </w:rPr>
        <w:t>的</w:t>
      </w:r>
      <w:r w:rsidRPr="00DC502A">
        <w:rPr>
          <w:rFonts w:hint="eastAsia"/>
          <w:kern w:val="0"/>
          <w:sz w:val="24"/>
          <w:szCs w:val="22"/>
        </w:rPr>
        <w:t>I-V</w:t>
      </w:r>
      <w:r w:rsidRPr="00DC502A">
        <w:rPr>
          <w:rFonts w:hint="eastAsia"/>
          <w:kern w:val="0"/>
          <w:sz w:val="24"/>
          <w:szCs w:val="22"/>
        </w:rPr>
        <w:t>曲线拟合</w:t>
      </w:r>
    </w:p>
    <w:p w14:paraId="74383636" w14:textId="3A678A9C" w:rsidR="004208C5" w:rsidRPr="004208C5" w:rsidRDefault="004208C5" w:rsidP="004208C5">
      <w:pPr>
        <w:pStyle w:val="af4"/>
        <w:spacing w:after="0" w:line="360" w:lineRule="auto"/>
        <w:ind w:firstLine="424"/>
        <w:rPr>
          <w:kern w:val="0"/>
          <w:sz w:val="24"/>
          <w:szCs w:val="22"/>
        </w:rPr>
      </w:pPr>
      <w:r w:rsidRPr="004208C5">
        <w:rPr>
          <w:kern w:val="0"/>
          <w:sz w:val="24"/>
          <w:szCs w:val="22"/>
        </w:rPr>
        <w:t xml:space="preserve">LED </w:t>
      </w:r>
      <w:r w:rsidRPr="004208C5">
        <w:rPr>
          <w:kern w:val="0"/>
          <w:sz w:val="24"/>
          <w:szCs w:val="22"/>
        </w:rPr>
        <w:t>发光的原理是</w:t>
      </w:r>
      <w:r w:rsidRPr="004208C5">
        <w:rPr>
          <w:kern w:val="0"/>
          <w:sz w:val="24"/>
          <w:szCs w:val="22"/>
        </w:rPr>
        <w:t xml:space="preserve"> PN </w:t>
      </w:r>
      <w:r w:rsidRPr="004208C5">
        <w:rPr>
          <w:kern w:val="0"/>
          <w:sz w:val="24"/>
          <w:szCs w:val="22"/>
        </w:rPr>
        <w:t>结中的电子与空穴复合时释放光子。其</w:t>
      </w:r>
      <w:r w:rsidRPr="004208C5">
        <w:rPr>
          <w:kern w:val="0"/>
          <w:sz w:val="24"/>
          <w:szCs w:val="22"/>
        </w:rPr>
        <w:t xml:space="preserve"> I-V </w:t>
      </w:r>
      <w:r w:rsidRPr="004208C5">
        <w:rPr>
          <w:kern w:val="0"/>
          <w:sz w:val="24"/>
          <w:szCs w:val="22"/>
        </w:rPr>
        <w:t>特性符合半导体二极管的导电规律，当外加电压超过导通电压后，电流随电压呈指数增长。对红色</w:t>
      </w:r>
      <w:r w:rsidRPr="004208C5">
        <w:rPr>
          <w:kern w:val="0"/>
          <w:sz w:val="24"/>
          <w:szCs w:val="22"/>
        </w:rPr>
        <w:t xml:space="preserve"> LED </w:t>
      </w:r>
      <w:r w:rsidRPr="004208C5">
        <w:rPr>
          <w:kern w:val="0"/>
          <w:sz w:val="24"/>
          <w:szCs w:val="22"/>
        </w:rPr>
        <w:t>导通后的测量数据进行指数拟合，得到拟合优度</w:t>
      </w:r>
      <w:r w:rsidRPr="004208C5">
        <w:rPr>
          <w:kern w:val="0"/>
          <w:sz w:val="24"/>
          <w:szCs w:val="22"/>
        </w:rPr>
        <w:t xml:space="preserve"> </w:t>
      </w:r>
      <m:oMath>
        <m:sSup>
          <m:sSupPr>
            <m:ctrlPr>
              <w:rPr>
                <w:rFonts w:ascii="Cambria Math" w:hAnsi="Cambria Math"/>
                <w:kern w:val="0"/>
                <w:sz w:val="24"/>
                <w:szCs w:val="22"/>
              </w:rPr>
            </m:ctrlPr>
          </m:sSupPr>
          <m:e>
            <m:r>
              <w:rPr>
                <w:rFonts w:ascii="Cambria Math" w:hAnsi="Cambria Math"/>
                <w:kern w:val="0"/>
                <w:sz w:val="24"/>
                <w:szCs w:val="22"/>
              </w:rPr>
              <m:t>R</m:t>
            </m:r>
          </m:e>
          <m:sup>
            <m:r>
              <w:rPr>
                <w:rFonts w:ascii="Cambria Math" w:hAnsi="Cambria Math"/>
                <w:kern w:val="0"/>
                <w:sz w:val="24"/>
                <w:szCs w:val="22"/>
              </w:rPr>
              <m:t>2</m:t>
            </m:r>
          </m:sup>
        </m:sSup>
        <m:r>
          <w:rPr>
            <w:rFonts w:ascii="Cambria Math" w:hAnsi="Cambria Math"/>
            <w:kern w:val="0"/>
            <w:sz w:val="24"/>
            <w:szCs w:val="22"/>
          </w:rPr>
          <m:t>&gt;0.99</m:t>
        </m:r>
      </m:oMath>
      <w:r w:rsidRPr="004208C5">
        <w:rPr>
          <w:kern w:val="0"/>
          <w:sz w:val="24"/>
          <w:szCs w:val="22"/>
        </w:rPr>
        <w:t>，说明实验结果与理论模型具有较好的一致性。</w:t>
      </w:r>
    </w:p>
    <w:p w14:paraId="2B84B107" w14:textId="77777777" w:rsidR="004208C5" w:rsidRPr="004208C5" w:rsidRDefault="004208C5" w:rsidP="004208C5">
      <w:pPr>
        <w:pStyle w:val="af4"/>
        <w:spacing w:after="0" w:line="360" w:lineRule="auto"/>
        <w:ind w:firstLine="424"/>
        <w:rPr>
          <w:kern w:val="0"/>
          <w:sz w:val="24"/>
          <w:szCs w:val="22"/>
        </w:rPr>
      </w:pPr>
      <w:r w:rsidRPr="004208C5">
        <w:rPr>
          <w:kern w:val="0"/>
          <w:sz w:val="24"/>
          <w:szCs w:val="22"/>
        </w:rPr>
        <w:t>由图</w:t>
      </w:r>
      <w:r w:rsidRPr="004208C5">
        <w:rPr>
          <w:kern w:val="0"/>
          <w:sz w:val="24"/>
          <w:szCs w:val="22"/>
        </w:rPr>
        <w:t>1</w:t>
      </w:r>
      <w:r w:rsidRPr="004208C5">
        <w:rPr>
          <w:kern w:val="0"/>
          <w:sz w:val="24"/>
          <w:szCs w:val="22"/>
        </w:rPr>
        <w:t>可知，红色</w:t>
      </w:r>
      <w:r w:rsidRPr="004208C5">
        <w:rPr>
          <w:kern w:val="0"/>
          <w:sz w:val="24"/>
          <w:szCs w:val="22"/>
        </w:rPr>
        <w:t xml:space="preserve"> LED </w:t>
      </w:r>
      <w:r w:rsidRPr="004208C5">
        <w:rPr>
          <w:kern w:val="0"/>
          <w:sz w:val="24"/>
          <w:szCs w:val="22"/>
        </w:rPr>
        <w:t>的导通电压最低，约为</w:t>
      </w:r>
      <w:r w:rsidRPr="004208C5">
        <w:rPr>
          <w:kern w:val="0"/>
          <w:sz w:val="24"/>
          <w:szCs w:val="22"/>
        </w:rPr>
        <w:t xml:space="preserve"> 1.8 V</w:t>
      </w:r>
      <w:r w:rsidRPr="004208C5">
        <w:rPr>
          <w:kern w:val="0"/>
          <w:sz w:val="24"/>
          <w:szCs w:val="22"/>
        </w:rPr>
        <w:t>；绿色</w:t>
      </w:r>
      <w:r w:rsidRPr="004208C5">
        <w:rPr>
          <w:kern w:val="0"/>
          <w:sz w:val="24"/>
          <w:szCs w:val="22"/>
        </w:rPr>
        <w:t xml:space="preserve"> LED </w:t>
      </w:r>
      <w:r w:rsidRPr="004208C5">
        <w:rPr>
          <w:kern w:val="0"/>
          <w:sz w:val="24"/>
          <w:szCs w:val="22"/>
        </w:rPr>
        <w:t>次之，约为</w:t>
      </w:r>
      <w:r w:rsidRPr="004208C5">
        <w:rPr>
          <w:kern w:val="0"/>
          <w:sz w:val="24"/>
          <w:szCs w:val="22"/>
        </w:rPr>
        <w:t xml:space="preserve"> 2.3 V</w:t>
      </w:r>
      <w:r w:rsidRPr="004208C5">
        <w:rPr>
          <w:kern w:val="0"/>
          <w:sz w:val="24"/>
          <w:szCs w:val="22"/>
        </w:rPr>
        <w:t>；蓝色</w:t>
      </w:r>
      <w:r w:rsidRPr="004208C5">
        <w:rPr>
          <w:kern w:val="0"/>
          <w:sz w:val="24"/>
          <w:szCs w:val="22"/>
        </w:rPr>
        <w:t xml:space="preserve"> LED </w:t>
      </w:r>
      <w:r w:rsidRPr="004208C5">
        <w:rPr>
          <w:kern w:val="0"/>
          <w:sz w:val="24"/>
          <w:szCs w:val="22"/>
        </w:rPr>
        <w:t>的导通电压最高，约为</w:t>
      </w:r>
      <w:r w:rsidRPr="004208C5">
        <w:rPr>
          <w:kern w:val="0"/>
          <w:sz w:val="24"/>
          <w:szCs w:val="22"/>
        </w:rPr>
        <w:t xml:space="preserve"> 2.6 V</w:t>
      </w:r>
      <w:r w:rsidRPr="004208C5">
        <w:rPr>
          <w:kern w:val="0"/>
          <w:sz w:val="24"/>
          <w:szCs w:val="22"/>
        </w:rPr>
        <w:t>。不同颜色的</w:t>
      </w:r>
      <w:r w:rsidRPr="004208C5">
        <w:rPr>
          <w:kern w:val="0"/>
          <w:sz w:val="24"/>
          <w:szCs w:val="22"/>
        </w:rPr>
        <w:t xml:space="preserve"> LED </w:t>
      </w:r>
      <w:r w:rsidRPr="004208C5">
        <w:rPr>
          <w:kern w:val="0"/>
          <w:sz w:val="24"/>
          <w:szCs w:val="22"/>
        </w:rPr>
        <w:t>采用不同的半导体材料制备，其禁带宽度存在差异，因此表现出不同的电学特性和</w:t>
      </w:r>
      <w:proofErr w:type="gramStart"/>
      <w:r w:rsidRPr="004208C5">
        <w:rPr>
          <w:kern w:val="0"/>
          <w:sz w:val="24"/>
          <w:szCs w:val="22"/>
        </w:rPr>
        <w:t>导通电</w:t>
      </w:r>
      <w:proofErr w:type="gramEnd"/>
      <w:r w:rsidRPr="004208C5">
        <w:rPr>
          <w:kern w:val="0"/>
          <w:sz w:val="24"/>
          <w:szCs w:val="22"/>
        </w:rPr>
        <w:t>压。</w:t>
      </w:r>
    </w:p>
    <w:p w14:paraId="52AA90A3" w14:textId="77777777" w:rsidR="00E953BF" w:rsidRPr="004208C5" w:rsidRDefault="00E953BF" w:rsidP="00E953BF">
      <w:pPr>
        <w:pStyle w:val="af4"/>
        <w:spacing w:after="0" w:line="360" w:lineRule="auto"/>
        <w:jc w:val="left"/>
        <w:rPr>
          <w:kern w:val="0"/>
          <w:sz w:val="24"/>
          <w:szCs w:val="22"/>
        </w:rPr>
      </w:pPr>
    </w:p>
    <w:p w14:paraId="747BAA75" w14:textId="77777777" w:rsidR="0024561F" w:rsidRPr="000171A9" w:rsidRDefault="003228E9" w:rsidP="00DC502A">
      <w:pPr>
        <w:pStyle w:val="af4"/>
        <w:spacing w:line="360" w:lineRule="auto"/>
        <w:rPr>
          <w:b/>
          <w:bCs/>
          <w:kern w:val="0"/>
          <w:sz w:val="24"/>
          <w:szCs w:val="22"/>
        </w:rPr>
      </w:pPr>
      <w:r w:rsidRPr="000171A9">
        <w:rPr>
          <w:b/>
          <w:bCs/>
          <w:kern w:val="0"/>
          <w:sz w:val="24"/>
          <w:szCs w:val="22"/>
        </w:rPr>
        <w:lastRenderedPageBreak/>
        <w:t>3.</w:t>
      </w:r>
      <w:r w:rsidRPr="000171A9">
        <w:rPr>
          <w:b/>
          <w:bCs/>
          <w:kern w:val="0"/>
          <w:sz w:val="24"/>
          <w:szCs w:val="22"/>
        </w:rPr>
        <w:t>所测的</w:t>
      </w:r>
      <w:r w:rsidRPr="000171A9">
        <w:rPr>
          <w:b/>
          <w:bCs/>
          <w:kern w:val="0"/>
          <w:sz w:val="24"/>
          <w:szCs w:val="22"/>
        </w:rPr>
        <w:t>3</w:t>
      </w:r>
      <w:r w:rsidRPr="000171A9">
        <w:rPr>
          <w:b/>
          <w:bCs/>
          <w:kern w:val="0"/>
          <w:sz w:val="24"/>
          <w:szCs w:val="22"/>
        </w:rPr>
        <w:t>种颜色</w:t>
      </w:r>
      <w:r w:rsidRPr="000171A9">
        <w:rPr>
          <w:b/>
          <w:bCs/>
          <w:kern w:val="0"/>
          <w:sz w:val="24"/>
          <w:szCs w:val="22"/>
        </w:rPr>
        <w:t>LED</w:t>
      </w:r>
      <w:r w:rsidRPr="000171A9">
        <w:rPr>
          <w:b/>
          <w:bCs/>
          <w:kern w:val="0"/>
          <w:sz w:val="24"/>
          <w:szCs w:val="22"/>
        </w:rPr>
        <w:t>的发光强度</w:t>
      </w:r>
      <w:r w:rsidRPr="000171A9">
        <w:rPr>
          <w:b/>
          <w:bCs/>
          <w:kern w:val="0"/>
          <w:sz w:val="24"/>
          <w:szCs w:val="22"/>
        </w:rPr>
        <w:t>-</w:t>
      </w:r>
      <w:r w:rsidRPr="000171A9">
        <w:rPr>
          <w:b/>
          <w:bCs/>
          <w:kern w:val="0"/>
          <w:sz w:val="24"/>
          <w:szCs w:val="22"/>
        </w:rPr>
        <w:t>电流曲线</w:t>
      </w:r>
    </w:p>
    <w:p w14:paraId="47474443" w14:textId="77777777" w:rsidR="00E36C64" w:rsidRDefault="00E36C64" w:rsidP="00C3167C">
      <w:pPr>
        <w:pStyle w:val="af4"/>
        <w:spacing w:after="0" w:line="360" w:lineRule="auto"/>
        <w:jc w:val="center"/>
        <w:rPr>
          <w:b/>
          <w:bCs/>
          <w:kern w:val="0"/>
          <w:sz w:val="24"/>
          <w:szCs w:val="22"/>
        </w:rPr>
      </w:pPr>
      <w:r w:rsidRPr="000171A9">
        <w:rPr>
          <w:b/>
          <w:bCs/>
          <w:noProof/>
          <w:kern w:val="0"/>
          <w:sz w:val="24"/>
          <w:szCs w:val="22"/>
        </w:rPr>
        <w:drawing>
          <wp:inline distT="0" distB="0" distL="0" distR="0" wp14:anchorId="522579D5" wp14:editId="02BFBFC4">
            <wp:extent cx="3762166" cy="2880000"/>
            <wp:effectExtent l="0" t="0" r="0" b="0"/>
            <wp:docPr id="12570018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01826" name="图片 125700182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16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29EA0" w14:textId="77777777" w:rsidR="00E953BF" w:rsidRDefault="00E953BF" w:rsidP="00E953BF">
      <w:pPr>
        <w:pStyle w:val="af4"/>
        <w:spacing w:line="360" w:lineRule="auto"/>
        <w:jc w:val="center"/>
        <w:rPr>
          <w:kern w:val="0"/>
          <w:sz w:val="24"/>
          <w:szCs w:val="22"/>
        </w:rPr>
      </w:pPr>
      <w:r w:rsidRPr="00E953BF">
        <w:rPr>
          <w:rFonts w:hint="eastAsia"/>
          <w:kern w:val="0"/>
          <w:sz w:val="24"/>
          <w:szCs w:val="22"/>
        </w:rPr>
        <w:t>图</w:t>
      </w:r>
      <w:r w:rsidRPr="00E953BF">
        <w:rPr>
          <w:rFonts w:hint="eastAsia"/>
          <w:kern w:val="0"/>
          <w:sz w:val="24"/>
          <w:szCs w:val="22"/>
        </w:rPr>
        <w:t xml:space="preserve">3 </w:t>
      </w:r>
      <w:r w:rsidRPr="00E953BF">
        <w:rPr>
          <w:rFonts w:hint="eastAsia"/>
          <w:kern w:val="0"/>
          <w:sz w:val="24"/>
          <w:szCs w:val="22"/>
        </w:rPr>
        <w:t>三种颜色</w:t>
      </w:r>
      <w:r w:rsidRPr="00E953BF">
        <w:rPr>
          <w:rFonts w:hint="eastAsia"/>
          <w:kern w:val="0"/>
          <w:sz w:val="24"/>
          <w:szCs w:val="22"/>
        </w:rPr>
        <w:t>LED</w:t>
      </w:r>
      <w:r w:rsidRPr="00E953BF">
        <w:rPr>
          <w:rFonts w:hint="eastAsia"/>
          <w:kern w:val="0"/>
          <w:sz w:val="24"/>
          <w:szCs w:val="22"/>
        </w:rPr>
        <w:t>的发光强度</w:t>
      </w:r>
      <w:r w:rsidRPr="00E953BF">
        <w:rPr>
          <w:rFonts w:hint="eastAsia"/>
          <w:kern w:val="0"/>
          <w:sz w:val="24"/>
          <w:szCs w:val="22"/>
        </w:rPr>
        <w:t>-</w:t>
      </w:r>
      <w:r w:rsidRPr="00E953BF">
        <w:rPr>
          <w:rFonts w:hint="eastAsia"/>
          <w:kern w:val="0"/>
          <w:sz w:val="24"/>
          <w:szCs w:val="22"/>
        </w:rPr>
        <w:t>电流曲线</w:t>
      </w:r>
    </w:p>
    <w:p w14:paraId="15F024E3" w14:textId="77777777" w:rsidR="004B3384" w:rsidRPr="004B3384" w:rsidRDefault="004B3384" w:rsidP="004B3384">
      <w:pPr>
        <w:pStyle w:val="af4"/>
        <w:spacing w:line="360" w:lineRule="auto"/>
        <w:ind w:firstLine="424"/>
        <w:rPr>
          <w:kern w:val="0"/>
          <w:sz w:val="24"/>
          <w:szCs w:val="22"/>
        </w:rPr>
      </w:pPr>
      <w:r w:rsidRPr="004B3384">
        <w:rPr>
          <w:kern w:val="0"/>
          <w:sz w:val="24"/>
          <w:szCs w:val="22"/>
        </w:rPr>
        <w:t>由于不同波长对应的光视效能函数存在差异，在相同驱动电流下，绿色</w:t>
      </w:r>
      <w:r w:rsidRPr="004B3384">
        <w:rPr>
          <w:kern w:val="0"/>
          <w:sz w:val="24"/>
          <w:szCs w:val="22"/>
        </w:rPr>
        <w:t xml:space="preserve"> LED </w:t>
      </w:r>
      <w:r w:rsidRPr="004B3384">
        <w:rPr>
          <w:kern w:val="0"/>
          <w:sz w:val="24"/>
          <w:szCs w:val="22"/>
        </w:rPr>
        <w:t>的光强明显高于红色和蓝色</w:t>
      </w:r>
      <w:r w:rsidRPr="004B3384">
        <w:rPr>
          <w:kern w:val="0"/>
          <w:sz w:val="24"/>
          <w:szCs w:val="22"/>
        </w:rPr>
        <w:t xml:space="preserve"> LED</w:t>
      </w:r>
      <w:r w:rsidRPr="004B3384">
        <w:rPr>
          <w:kern w:val="0"/>
          <w:sz w:val="24"/>
          <w:szCs w:val="22"/>
        </w:rPr>
        <w:t>，而红、蓝两种</w:t>
      </w:r>
      <w:r w:rsidRPr="004B3384">
        <w:rPr>
          <w:kern w:val="0"/>
          <w:sz w:val="24"/>
          <w:szCs w:val="22"/>
        </w:rPr>
        <w:t xml:space="preserve"> LED </w:t>
      </w:r>
      <w:r w:rsidRPr="004B3384">
        <w:rPr>
          <w:kern w:val="0"/>
          <w:sz w:val="24"/>
          <w:szCs w:val="22"/>
        </w:rPr>
        <w:t>的光强较为接近，其中红色</w:t>
      </w:r>
      <w:r w:rsidRPr="004B3384">
        <w:rPr>
          <w:kern w:val="0"/>
          <w:sz w:val="24"/>
          <w:szCs w:val="22"/>
        </w:rPr>
        <w:t xml:space="preserve"> LED </w:t>
      </w:r>
      <w:r w:rsidRPr="004B3384">
        <w:rPr>
          <w:kern w:val="0"/>
          <w:sz w:val="24"/>
          <w:szCs w:val="22"/>
        </w:rPr>
        <w:t>略低于蓝色</w:t>
      </w:r>
      <w:r w:rsidRPr="004B3384">
        <w:rPr>
          <w:kern w:val="0"/>
          <w:sz w:val="24"/>
          <w:szCs w:val="22"/>
        </w:rPr>
        <w:t xml:space="preserve"> LED</w:t>
      </w:r>
      <w:r w:rsidRPr="004B3384">
        <w:rPr>
          <w:kern w:val="0"/>
          <w:sz w:val="24"/>
          <w:szCs w:val="22"/>
        </w:rPr>
        <w:t>。</w:t>
      </w:r>
    </w:p>
    <w:p w14:paraId="38C3E591" w14:textId="77777777" w:rsidR="004B3384" w:rsidRPr="004B3384" w:rsidRDefault="004B3384" w:rsidP="004B3384">
      <w:pPr>
        <w:pStyle w:val="af4"/>
        <w:spacing w:line="360" w:lineRule="auto"/>
        <w:ind w:firstLine="424"/>
        <w:rPr>
          <w:kern w:val="0"/>
          <w:sz w:val="24"/>
          <w:szCs w:val="22"/>
        </w:rPr>
      </w:pPr>
      <w:r w:rsidRPr="004B3384">
        <w:rPr>
          <w:kern w:val="0"/>
          <w:sz w:val="24"/>
          <w:szCs w:val="22"/>
        </w:rPr>
        <w:t>从理论上讲，随着驱动电流增大，参与复合的电子和空穴数量增加，释放的光子数相应增多，因此发光强度应与电流</w:t>
      </w:r>
      <w:proofErr w:type="gramStart"/>
      <w:r w:rsidRPr="004B3384">
        <w:rPr>
          <w:kern w:val="0"/>
          <w:sz w:val="24"/>
          <w:szCs w:val="22"/>
        </w:rPr>
        <w:t>近似呈</w:t>
      </w:r>
      <w:proofErr w:type="gramEnd"/>
      <w:r w:rsidRPr="004B3384">
        <w:rPr>
          <w:kern w:val="0"/>
          <w:sz w:val="24"/>
          <w:szCs w:val="22"/>
        </w:rPr>
        <w:t>线性关系。然而，实验结果表明，随着电流进一步增大，光强曲线的斜率逐渐减小。这说明器件在大电流工作条件下，更多输入能量以焦耳热等形式耗散，导致用于辐射复合发光的能量比例降低，从而使发光效率有所下降。</w:t>
      </w:r>
    </w:p>
    <w:p w14:paraId="4EC19196" w14:textId="77777777" w:rsidR="003228E9" w:rsidRPr="000171A9" w:rsidRDefault="007629BD" w:rsidP="00DC502A">
      <w:pPr>
        <w:pStyle w:val="af4"/>
        <w:spacing w:line="360" w:lineRule="auto"/>
        <w:rPr>
          <w:b/>
          <w:bCs/>
          <w:kern w:val="0"/>
          <w:sz w:val="24"/>
          <w:szCs w:val="22"/>
        </w:rPr>
      </w:pPr>
      <w:r w:rsidRPr="000171A9">
        <w:rPr>
          <w:b/>
          <w:bCs/>
          <w:kern w:val="0"/>
          <w:sz w:val="24"/>
          <w:szCs w:val="22"/>
        </w:rPr>
        <w:t>4.</w:t>
      </w:r>
      <w:r w:rsidRPr="000171A9">
        <w:rPr>
          <w:b/>
          <w:bCs/>
          <w:kern w:val="0"/>
          <w:sz w:val="24"/>
          <w:szCs w:val="22"/>
        </w:rPr>
        <w:t>所测</w:t>
      </w:r>
      <w:r w:rsidRPr="000171A9">
        <w:rPr>
          <w:b/>
          <w:bCs/>
          <w:kern w:val="0"/>
          <w:sz w:val="24"/>
          <w:szCs w:val="22"/>
        </w:rPr>
        <w:t>LED</w:t>
      </w:r>
      <w:r w:rsidRPr="000171A9">
        <w:rPr>
          <w:b/>
          <w:bCs/>
          <w:kern w:val="0"/>
          <w:sz w:val="24"/>
          <w:szCs w:val="22"/>
        </w:rPr>
        <w:t>的发光强度随时间变化曲线</w:t>
      </w:r>
    </w:p>
    <w:p w14:paraId="72FB15EF" w14:textId="77777777" w:rsidR="00AA2A56" w:rsidRDefault="00AA2A56" w:rsidP="00C3167C">
      <w:pPr>
        <w:pStyle w:val="af4"/>
        <w:spacing w:after="0" w:line="360" w:lineRule="auto"/>
        <w:jc w:val="center"/>
        <w:rPr>
          <w:b/>
          <w:bCs/>
          <w:kern w:val="0"/>
          <w:sz w:val="24"/>
          <w:szCs w:val="22"/>
        </w:rPr>
      </w:pPr>
      <w:r w:rsidRPr="000171A9">
        <w:rPr>
          <w:b/>
          <w:bCs/>
          <w:noProof/>
          <w:kern w:val="0"/>
          <w:sz w:val="24"/>
          <w:szCs w:val="22"/>
        </w:rPr>
        <w:lastRenderedPageBreak/>
        <w:drawing>
          <wp:inline distT="0" distB="0" distL="0" distR="0" wp14:anchorId="112C7E73" wp14:editId="72FBB6C0">
            <wp:extent cx="3762166" cy="2880000"/>
            <wp:effectExtent l="0" t="0" r="0" b="0"/>
            <wp:docPr id="13993867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86737" name="图片 139938673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16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567FD" w14:textId="77777777" w:rsidR="00C3167C" w:rsidRPr="00C3167C" w:rsidRDefault="00C3167C" w:rsidP="00DC502A">
      <w:pPr>
        <w:pStyle w:val="af4"/>
        <w:spacing w:line="360" w:lineRule="auto"/>
        <w:jc w:val="center"/>
        <w:rPr>
          <w:kern w:val="0"/>
          <w:sz w:val="24"/>
          <w:szCs w:val="22"/>
        </w:rPr>
      </w:pPr>
      <w:r w:rsidRPr="00C3167C">
        <w:rPr>
          <w:rFonts w:hint="eastAsia"/>
          <w:kern w:val="0"/>
          <w:sz w:val="24"/>
          <w:szCs w:val="22"/>
        </w:rPr>
        <w:t>图</w:t>
      </w:r>
      <w:r w:rsidRPr="00C3167C">
        <w:rPr>
          <w:rFonts w:hint="eastAsia"/>
          <w:kern w:val="0"/>
          <w:sz w:val="24"/>
          <w:szCs w:val="22"/>
        </w:rPr>
        <w:t xml:space="preserve">4 </w:t>
      </w:r>
      <w:r w:rsidRPr="00C3167C">
        <w:rPr>
          <w:kern w:val="0"/>
          <w:sz w:val="24"/>
          <w:szCs w:val="22"/>
        </w:rPr>
        <w:t>LED</w:t>
      </w:r>
      <w:r w:rsidRPr="00C3167C">
        <w:rPr>
          <w:kern w:val="0"/>
          <w:sz w:val="24"/>
          <w:szCs w:val="22"/>
        </w:rPr>
        <w:t>的发光强度随时间变化曲线</w:t>
      </w:r>
    </w:p>
    <w:p w14:paraId="759F3E2E" w14:textId="77777777" w:rsidR="004B3384" w:rsidRPr="004B3384" w:rsidRDefault="004B3384" w:rsidP="004B3384">
      <w:pPr>
        <w:pStyle w:val="af4"/>
        <w:spacing w:line="360" w:lineRule="auto"/>
        <w:ind w:firstLine="424"/>
        <w:rPr>
          <w:kern w:val="0"/>
          <w:sz w:val="24"/>
          <w:szCs w:val="22"/>
        </w:rPr>
      </w:pPr>
      <w:r w:rsidRPr="004B3384">
        <w:rPr>
          <w:kern w:val="0"/>
          <w:sz w:val="24"/>
          <w:szCs w:val="22"/>
        </w:rPr>
        <w:t>从图中可以观察到，</w:t>
      </w:r>
      <w:r w:rsidRPr="004B3384">
        <w:rPr>
          <w:kern w:val="0"/>
          <w:sz w:val="24"/>
          <w:szCs w:val="22"/>
        </w:rPr>
        <w:t xml:space="preserve">LED </w:t>
      </w:r>
      <w:r w:rsidRPr="004B3384">
        <w:rPr>
          <w:kern w:val="0"/>
          <w:sz w:val="24"/>
          <w:szCs w:val="22"/>
        </w:rPr>
        <w:t>在刚通电时发光强度达到最大值，随后在较短时间内迅速下降，并在约两分钟后趋于稳定；之后，发光强度又出现缓慢回升的趋势。</w:t>
      </w:r>
    </w:p>
    <w:p w14:paraId="7921630B" w14:textId="77777777" w:rsidR="004B3384" w:rsidRPr="004B3384" w:rsidRDefault="004B3384" w:rsidP="004B3384">
      <w:pPr>
        <w:pStyle w:val="af4"/>
        <w:spacing w:line="360" w:lineRule="auto"/>
        <w:ind w:firstLine="424"/>
        <w:rPr>
          <w:kern w:val="0"/>
          <w:sz w:val="24"/>
          <w:szCs w:val="22"/>
        </w:rPr>
      </w:pPr>
      <w:r w:rsidRPr="004B3384">
        <w:rPr>
          <w:kern w:val="0"/>
          <w:sz w:val="24"/>
          <w:szCs w:val="22"/>
        </w:rPr>
        <w:t>这一现象可能与</w:t>
      </w:r>
      <w:r w:rsidRPr="004B3384">
        <w:rPr>
          <w:kern w:val="0"/>
          <w:sz w:val="24"/>
          <w:szCs w:val="22"/>
        </w:rPr>
        <w:t xml:space="preserve"> LED </w:t>
      </w:r>
      <w:r w:rsidRPr="004B3384">
        <w:rPr>
          <w:kern w:val="0"/>
          <w:sz w:val="24"/>
          <w:szCs w:val="22"/>
        </w:rPr>
        <w:t>通电后的瞬态响应及热效应有关。刚通电时，</w:t>
      </w:r>
      <w:r w:rsidRPr="004B3384">
        <w:rPr>
          <w:kern w:val="0"/>
          <w:sz w:val="24"/>
          <w:szCs w:val="22"/>
        </w:rPr>
        <w:t xml:space="preserve">PN </w:t>
      </w:r>
      <w:r w:rsidRPr="004B3384">
        <w:rPr>
          <w:kern w:val="0"/>
          <w:sz w:val="24"/>
          <w:szCs w:val="22"/>
        </w:rPr>
        <w:t>结在外加正向电压作用下，电子和空穴迅速注入并发生辐射复合，电子由高能级跃迁至低能级，释放光子，因此初始发光强度较高。随着器件持续工作，</w:t>
      </w:r>
      <w:r w:rsidRPr="004B3384">
        <w:rPr>
          <w:kern w:val="0"/>
          <w:sz w:val="24"/>
          <w:szCs w:val="22"/>
        </w:rPr>
        <w:t xml:space="preserve">PN </w:t>
      </w:r>
      <w:r w:rsidRPr="004B3384">
        <w:rPr>
          <w:kern w:val="0"/>
          <w:sz w:val="24"/>
          <w:szCs w:val="22"/>
        </w:rPr>
        <w:t>结温度逐渐升高，器件内部的载流子输运和复合过程发生变化，非辐射复合比例增加，使发光强度在短时间内明显下降。</w:t>
      </w:r>
    </w:p>
    <w:p w14:paraId="10E19269" w14:textId="77777777" w:rsidR="004B3384" w:rsidRPr="004B3384" w:rsidRDefault="004B3384" w:rsidP="004B3384">
      <w:pPr>
        <w:pStyle w:val="af4"/>
        <w:spacing w:line="360" w:lineRule="auto"/>
        <w:ind w:firstLine="424"/>
        <w:rPr>
          <w:kern w:val="0"/>
          <w:sz w:val="24"/>
          <w:szCs w:val="22"/>
        </w:rPr>
      </w:pPr>
      <w:r w:rsidRPr="004B3384">
        <w:rPr>
          <w:kern w:val="0"/>
          <w:sz w:val="24"/>
          <w:szCs w:val="22"/>
        </w:rPr>
        <w:t>当器件达到热平衡后，</w:t>
      </w:r>
      <w:r w:rsidRPr="004B3384">
        <w:rPr>
          <w:kern w:val="0"/>
          <w:sz w:val="24"/>
          <w:szCs w:val="22"/>
        </w:rPr>
        <w:t xml:space="preserve">LED </w:t>
      </w:r>
      <w:r w:rsidRPr="004B3384">
        <w:rPr>
          <w:kern w:val="0"/>
          <w:sz w:val="24"/>
          <w:szCs w:val="22"/>
        </w:rPr>
        <w:t>进入稳定工作状态，发光强度基本保持稳定。随着工作时间进一步延长，结温继续变化，可能导致载流子分布和复合机制发生轻微调整，从而使发光强度出现一定程度的回升。不过，这一回升幅度较小，具体机理仍可能受到器件材料、封装结构及散热条件等多种因素的共同影响。</w:t>
      </w:r>
    </w:p>
    <w:p w14:paraId="6AA2CC2B" w14:textId="77777777" w:rsidR="004E426E" w:rsidRPr="000171A9" w:rsidRDefault="00F71933" w:rsidP="00DC502A">
      <w:pPr>
        <w:pStyle w:val="af4"/>
        <w:spacing w:line="360" w:lineRule="auto"/>
        <w:rPr>
          <w:b/>
          <w:bCs/>
          <w:sz w:val="24"/>
        </w:rPr>
      </w:pPr>
      <w:r w:rsidRPr="000171A9">
        <w:rPr>
          <w:b/>
          <w:bCs/>
          <w:sz w:val="24"/>
        </w:rPr>
        <w:t>5</w:t>
      </w:r>
      <w:r w:rsidR="009046A1" w:rsidRPr="000171A9">
        <w:rPr>
          <w:b/>
          <w:bCs/>
          <w:sz w:val="24"/>
        </w:rPr>
        <w:t>.</w:t>
      </w:r>
      <w:r w:rsidR="009046A1" w:rsidRPr="000171A9">
        <w:rPr>
          <w:b/>
          <w:bCs/>
          <w:sz w:val="24"/>
        </w:rPr>
        <w:t>所测的</w:t>
      </w:r>
      <w:r w:rsidR="009046A1" w:rsidRPr="000171A9">
        <w:rPr>
          <w:b/>
          <w:bCs/>
          <w:sz w:val="24"/>
        </w:rPr>
        <w:t>3</w:t>
      </w:r>
      <w:r w:rsidR="009046A1" w:rsidRPr="000171A9">
        <w:rPr>
          <w:b/>
          <w:bCs/>
          <w:sz w:val="24"/>
        </w:rPr>
        <w:t>种</w:t>
      </w:r>
      <w:r w:rsidR="009046A1" w:rsidRPr="000171A9">
        <w:rPr>
          <w:b/>
          <w:bCs/>
          <w:sz w:val="24"/>
        </w:rPr>
        <w:t>LED</w:t>
      </w:r>
      <w:r w:rsidR="009046A1" w:rsidRPr="000171A9">
        <w:rPr>
          <w:b/>
          <w:bCs/>
          <w:sz w:val="24"/>
        </w:rPr>
        <w:t>的配光曲线</w:t>
      </w:r>
    </w:p>
    <w:p w14:paraId="027F7B65" w14:textId="271171E0" w:rsidR="00F71933" w:rsidRDefault="007D716F" w:rsidP="007D716F">
      <w:pPr>
        <w:pStyle w:val="af4"/>
        <w:spacing w:after="0" w:line="360" w:lineRule="auto"/>
        <w:jc w:val="center"/>
        <w:rPr>
          <w:b/>
          <w:bCs/>
          <w:kern w:val="0"/>
          <w:sz w:val="24"/>
          <w:szCs w:val="22"/>
        </w:rPr>
      </w:pPr>
      <w:r>
        <w:rPr>
          <w:b/>
          <w:bCs/>
          <w:noProof/>
          <w:kern w:val="0"/>
          <w:sz w:val="24"/>
          <w:szCs w:val="22"/>
        </w:rPr>
        <w:lastRenderedPageBreak/>
        <w:drawing>
          <wp:inline distT="0" distB="0" distL="0" distR="0" wp14:anchorId="05D4F38A" wp14:editId="0CEB8B9D">
            <wp:extent cx="2384755" cy="238475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134" cy="2393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D8923" w14:textId="77777777" w:rsidR="00C3167C" w:rsidRPr="00C3167C" w:rsidRDefault="00C3167C" w:rsidP="00C3167C">
      <w:pPr>
        <w:pStyle w:val="af4"/>
        <w:spacing w:line="360" w:lineRule="auto"/>
        <w:jc w:val="center"/>
        <w:rPr>
          <w:kern w:val="0"/>
          <w:sz w:val="24"/>
          <w:szCs w:val="22"/>
        </w:rPr>
      </w:pPr>
      <w:r w:rsidRPr="00C3167C">
        <w:rPr>
          <w:rFonts w:hint="eastAsia"/>
          <w:kern w:val="0"/>
          <w:sz w:val="24"/>
          <w:szCs w:val="22"/>
        </w:rPr>
        <w:t>图</w:t>
      </w:r>
      <w:r w:rsidRPr="00C3167C">
        <w:rPr>
          <w:rFonts w:hint="eastAsia"/>
          <w:kern w:val="0"/>
          <w:sz w:val="24"/>
          <w:szCs w:val="22"/>
        </w:rPr>
        <w:t xml:space="preserve">5 </w:t>
      </w:r>
      <w:r w:rsidRPr="00C3167C">
        <w:rPr>
          <w:rFonts w:hint="eastAsia"/>
          <w:kern w:val="0"/>
          <w:sz w:val="24"/>
          <w:szCs w:val="22"/>
        </w:rPr>
        <w:t>三种</w:t>
      </w:r>
      <w:r w:rsidRPr="00C3167C">
        <w:rPr>
          <w:rFonts w:hint="eastAsia"/>
          <w:kern w:val="0"/>
          <w:sz w:val="24"/>
          <w:szCs w:val="22"/>
        </w:rPr>
        <w:t>LED</w:t>
      </w:r>
      <w:r w:rsidRPr="00C3167C">
        <w:rPr>
          <w:rFonts w:hint="eastAsia"/>
          <w:kern w:val="0"/>
          <w:sz w:val="24"/>
          <w:szCs w:val="22"/>
        </w:rPr>
        <w:t>的配光曲线（极坐标）</w:t>
      </w:r>
    </w:p>
    <w:p w14:paraId="6F72ED70" w14:textId="50C98C4F" w:rsidR="0003593E" w:rsidRDefault="007D716F" w:rsidP="00DC502A">
      <w:pPr>
        <w:pStyle w:val="af4"/>
        <w:spacing w:line="360" w:lineRule="auto"/>
        <w:jc w:val="center"/>
        <w:rPr>
          <w:b/>
          <w:bCs/>
          <w:kern w:val="0"/>
          <w:sz w:val="24"/>
          <w:szCs w:val="22"/>
        </w:rPr>
      </w:pPr>
      <w:r>
        <w:rPr>
          <w:b/>
          <w:bCs/>
          <w:noProof/>
          <w:kern w:val="0"/>
          <w:sz w:val="24"/>
          <w:szCs w:val="22"/>
        </w:rPr>
        <w:drawing>
          <wp:inline distT="0" distB="0" distL="0" distR="0" wp14:anchorId="3B942555" wp14:editId="564F5124">
            <wp:extent cx="3752697" cy="2346160"/>
            <wp:effectExtent l="0" t="0" r="63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800" cy="2350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BDDD8" w14:textId="77777777" w:rsidR="00C3167C" w:rsidRDefault="00C3167C" w:rsidP="00DC502A">
      <w:pPr>
        <w:pStyle w:val="af4"/>
        <w:spacing w:line="360" w:lineRule="auto"/>
        <w:jc w:val="center"/>
        <w:rPr>
          <w:kern w:val="0"/>
          <w:sz w:val="24"/>
          <w:szCs w:val="22"/>
        </w:rPr>
      </w:pPr>
      <w:r w:rsidRPr="00C3167C">
        <w:rPr>
          <w:rFonts w:hint="eastAsia"/>
          <w:kern w:val="0"/>
          <w:sz w:val="24"/>
          <w:szCs w:val="22"/>
        </w:rPr>
        <w:t>图</w:t>
      </w:r>
      <w:r w:rsidRPr="00C3167C">
        <w:rPr>
          <w:rFonts w:hint="eastAsia"/>
          <w:kern w:val="0"/>
          <w:sz w:val="24"/>
          <w:szCs w:val="22"/>
        </w:rPr>
        <w:t xml:space="preserve">6 </w:t>
      </w:r>
      <w:r w:rsidRPr="00C3167C">
        <w:rPr>
          <w:rFonts w:hint="eastAsia"/>
          <w:kern w:val="0"/>
          <w:sz w:val="24"/>
          <w:szCs w:val="22"/>
        </w:rPr>
        <w:t>蓝光配光曲线高斯拟合</w:t>
      </w:r>
    </w:p>
    <w:p w14:paraId="4E0A37BF" w14:textId="71C1BE93" w:rsidR="004B3384" w:rsidRPr="004B3384" w:rsidRDefault="009C120C" w:rsidP="004B3384">
      <w:pPr>
        <w:pStyle w:val="af4"/>
        <w:spacing w:line="360" w:lineRule="auto"/>
        <w:rPr>
          <w:kern w:val="0"/>
          <w:sz w:val="24"/>
          <w:szCs w:val="24"/>
        </w:rPr>
      </w:pPr>
      <w:r>
        <w:rPr>
          <w:kern w:val="0"/>
          <w:sz w:val="24"/>
          <w:szCs w:val="22"/>
        </w:rPr>
        <w:tab/>
      </w:r>
      <w:r w:rsidR="004B3384" w:rsidRPr="004B3384">
        <w:rPr>
          <w:kern w:val="0"/>
          <w:sz w:val="24"/>
          <w:szCs w:val="24"/>
        </w:rPr>
        <w:t>在极坐标系下分别绘制了红、绿、蓝三种颜色</w:t>
      </w:r>
      <w:r w:rsidR="004B3384" w:rsidRPr="004B3384">
        <w:rPr>
          <w:kern w:val="0"/>
          <w:sz w:val="24"/>
          <w:szCs w:val="24"/>
        </w:rPr>
        <w:t xml:space="preserve"> LED </w:t>
      </w:r>
      <w:r w:rsidR="004B3384" w:rsidRPr="004B3384">
        <w:rPr>
          <w:kern w:val="0"/>
          <w:sz w:val="24"/>
          <w:szCs w:val="24"/>
        </w:rPr>
        <w:t>的配光曲线，并选取蓝色</w:t>
      </w:r>
      <w:r w:rsidR="004B3384" w:rsidRPr="004B3384">
        <w:rPr>
          <w:kern w:val="0"/>
          <w:sz w:val="24"/>
          <w:szCs w:val="24"/>
        </w:rPr>
        <w:t xml:space="preserve"> LED </w:t>
      </w:r>
      <w:r w:rsidR="004B3384" w:rsidRPr="004B3384">
        <w:rPr>
          <w:kern w:val="0"/>
          <w:sz w:val="24"/>
          <w:szCs w:val="24"/>
        </w:rPr>
        <w:t>的配光曲线进行高斯拟合，拟合结果的决定系数</w:t>
      </w:r>
      <w:r w:rsidR="004B3384" w:rsidRPr="004B3384">
        <w:rPr>
          <w:kern w:val="0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kern w:val="0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/>
                <w:kern w:val="0"/>
                <w:sz w:val="24"/>
                <w:szCs w:val="24"/>
              </w:rPr>
              <m:t>2</m:t>
            </m:r>
          </m:sup>
        </m:sSup>
      </m:oMath>
      <w:r w:rsidR="004B3384" w:rsidRPr="004B3384">
        <w:rPr>
          <w:kern w:val="0"/>
          <w:sz w:val="24"/>
          <w:szCs w:val="24"/>
        </w:rPr>
        <w:t>大于</w:t>
      </w:r>
      <w:r w:rsidR="004B3384" w:rsidRPr="004B3384">
        <w:rPr>
          <w:kern w:val="0"/>
          <w:sz w:val="24"/>
          <w:szCs w:val="24"/>
        </w:rPr>
        <w:t xml:space="preserve"> 0.99</w:t>
      </w:r>
      <w:r w:rsidR="004B3384" w:rsidRPr="004B3384">
        <w:rPr>
          <w:kern w:val="0"/>
          <w:sz w:val="24"/>
          <w:szCs w:val="24"/>
        </w:rPr>
        <w:t>，表明其光强角分布与高斯模型具有较好的一致性。</w:t>
      </w:r>
    </w:p>
    <w:p w14:paraId="79097ECA" w14:textId="77777777" w:rsidR="004B3384" w:rsidRPr="004B3384" w:rsidRDefault="004B3384" w:rsidP="004B3384">
      <w:pPr>
        <w:pStyle w:val="af4"/>
        <w:spacing w:line="360" w:lineRule="auto"/>
        <w:ind w:firstLine="424"/>
        <w:rPr>
          <w:kern w:val="0"/>
          <w:sz w:val="24"/>
          <w:szCs w:val="24"/>
        </w:rPr>
      </w:pPr>
      <w:r w:rsidRPr="004B3384">
        <w:rPr>
          <w:kern w:val="0"/>
          <w:sz w:val="24"/>
          <w:szCs w:val="24"/>
        </w:rPr>
        <w:t>对三种颜色</w:t>
      </w:r>
      <w:r w:rsidRPr="004B3384">
        <w:rPr>
          <w:kern w:val="0"/>
          <w:sz w:val="24"/>
          <w:szCs w:val="24"/>
        </w:rPr>
        <w:t xml:space="preserve"> LED </w:t>
      </w:r>
      <w:r w:rsidRPr="004B3384">
        <w:rPr>
          <w:kern w:val="0"/>
          <w:sz w:val="24"/>
          <w:szCs w:val="24"/>
        </w:rPr>
        <w:t>的配光曲线进行比较可以发现，蓝色</w:t>
      </w:r>
      <w:r w:rsidRPr="004B3384">
        <w:rPr>
          <w:kern w:val="0"/>
          <w:sz w:val="24"/>
          <w:szCs w:val="24"/>
        </w:rPr>
        <w:t xml:space="preserve"> LED </w:t>
      </w:r>
      <w:r w:rsidRPr="004B3384">
        <w:rPr>
          <w:kern w:val="0"/>
          <w:sz w:val="24"/>
          <w:szCs w:val="24"/>
        </w:rPr>
        <w:t>与红色</w:t>
      </w:r>
      <w:r w:rsidRPr="004B3384">
        <w:rPr>
          <w:kern w:val="0"/>
          <w:sz w:val="24"/>
          <w:szCs w:val="24"/>
        </w:rPr>
        <w:t xml:space="preserve"> LED </w:t>
      </w:r>
      <w:r w:rsidRPr="004B3384">
        <w:rPr>
          <w:kern w:val="0"/>
          <w:sz w:val="24"/>
          <w:szCs w:val="24"/>
        </w:rPr>
        <w:t>的配光曲线形状较为相似；绿色</w:t>
      </w:r>
      <w:r w:rsidRPr="004B3384">
        <w:rPr>
          <w:kern w:val="0"/>
          <w:sz w:val="24"/>
          <w:szCs w:val="24"/>
        </w:rPr>
        <w:t xml:space="preserve"> LED </w:t>
      </w:r>
      <w:r w:rsidRPr="004B3384">
        <w:rPr>
          <w:kern w:val="0"/>
          <w:sz w:val="24"/>
          <w:szCs w:val="24"/>
        </w:rPr>
        <w:t>的配光曲线虽然整体上仍接近高斯分布，但在半高</w:t>
      </w:r>
      <w:proofErr w:type="gramStart"/>
      <w:r w:rsidRPr="004B3384">
        <w:rPr>
          <w:kern w:val="0"/>
          <w:sz w:val="24"/>
          <w:szCs w:val="24"/>
        </w:rPr>
        <w:t>宽附近</w:t>
      </w:r>
      <w:proofErr w:type="gramEnd"/>
      <w:r w:rsidRPr="004B3384">
        <w:rPr>
          <w:kern w:val="0"/>
          <w:sz w:val="24"/>
          <w:szCs w:val="24"/>
        </w:rPr>
        <w:t>出现了较明显的突变。这可能与不同颜色</w:t>
      </w:r>
      <w:r w:rsidRPr="004B3384">
        <w:rPr>
          <w:kern w:val="0"/>
          <w:sz w:val="24"/>
          <w:szCs w:val="24"/>
        </w:rPr>
        <w:t xml:space="preserve"> LED </w:t>
      </w:r>
      <w:r w:rsidRPr="004B3384">
        <w:rPr>
          <w:kern w:val="0"/>
          <w:sz w:val="24"/>
          <w:szCs w:val="24"/>
        </w:rPr>
        <w:t>所采用的半导体材料及封装结构存在差异，以及不同波长光在材料中的传播和出射特性不同有关。</w:t>
      </w:r>
    </w:p>
    <w:p w14:paraId="7C51F481" w14:textId="77777777" w:rsidR="004B3384" w:rsidRPr="004B3384" w:rsidRDefault="004B3384" w:rsidP="004B3384">
      <w:pPr>
        <w:pStyle w:val="af4"/>
        <w:spacing w:line="360" w:lineRule="auto"/>
        <w:ind w:firstLine="424"/>
        <w:rPr>
          <w:kern w:val="0"/>
          <w:sz w:val="24"/>
          <w:szCs w:val="24"/>
        </w:rPr>
      </w:pPr>
      <w:r w:rsidRPr="004B3384">
        <w:rPr>
          <w:kern w:val="0"/>
          <w:sz w:val="24"/>
          <w:szCs w:val="24"/>
        </w:rPr>
        <w:t>此外，三种颜色</w:t>
      </w:r>
      <w:r w:rsidRPr="004B3384">
        <w:rPr>
          <w:kern w:val="0"/>
          <w:sz w:val="24"/>
          <w:szCs w:val="24"/>
        </w:rPr>
        <w:t xml:space="preserve"> LED </w:t>
      </w:r>
      <w:r w:rsidRPr="004B3384">
        <w:rPr>
          <w:kern w:val="0"/>
          <w:sz w:val="24"/>
          <w:szCs w:val="24"/>
        </w:rPr>
        <w:t>的配光曲线峰值均位于</w:t>
      </w:r>
      <w:r w:rsidRPr="004B3384">
        <w:rPr>
          <w:kern w:val="0"/>
          <w:sz w:val="24"/>
          <w:szCs w:val="24"/>
        </w:rPr>
        <w:t xml:space="preserve"> 0° </w:t>
      </w:r>
      <w:r w:rsidRPr="004B3384">
        <w:rPr>
          <w:kern w:val="0"/>
          <w:sz w:val="24"/>
          <w:szCs w:val="24"/>
        </w:rPr>
        <w:t>附近，但均存在微小偏移。这一偏差可能是由于实验过程中</w:t>
      </w:r>
      <w:r w:rsidRPr="004B3384">
        <w:rPr>
          <w:kern w:val="0"/>
          <w:sz w:val="24"/>
          <w:szCs w:val="24"/>
        </w:rPr>
        <w:t xml:space="preserve"> LED </w:t>
      </w:r>
      <w:r w:rsidRPr="004B3384">
        <w:rPr>
          <w:kern w:val="0"/>
          <w:sz w:val="24"/>
          <w:szCs w:val="24"/>
        </w:rPr>
        <w:t>与测量系统未能完全对准，导致光轴与测量参考方向之间存在一定夹角所致。</w:t>
      </w:r>
    </w:p>
    <w:p w14:paraId="0D4A8090" w14:textId="6F1DF312" w:rsidR="00C3167C" w:rsidRPr="00C3167C" w:rsidRDefault="00C3167C" w:rsidP="009C120C">
      <w:pPr>
        <w:pStyle w:val="af4"/>
        <w:spacing w:line="360" w:lineRule="auto"/>
        <w:rPr>
          <w:kern w:val="0"/>
          <w:sz w:val="24"/>
          <w:szCs w:val="22"/>
        </w:rPr>
      </w:pPr>
    </w:p>
    <w:p w14:paraId="7E32C6A9" w14:textId="77777777" w:rsidR="00883FE0" w:rsidRPr="000171A9" w:rsidRDefault="00F71933" w:rsidP="00DC502A">
      <w:pPr>
        <w:pStyle w:val="af4"/>
        <w:spacing w:line="360" w:lineRule="auto"/>
        <w:rPr>
          <w:b/>
          <w:bCs/>
          <w:sz w:val="24"/>
        </w:rPr>
      </w:pPr>
      <w:r w:rsidRPr="000171A9">
        <w:rPr>
          <w:b/>
          <w:bCs/>
          <w:sz w:val="24"/>
        </w:rPr>
        <w:t>6</w:t>
      </w:r>
      <w:r w:rsidR="00883FE0" w:rsidRPr="000171A9">
        <w:rPr>
          <w:b/>
          <w:bCs/>
          <w:sz w:val="24"/>
        </w:rPr>
        <w:t>.</w:t>
      </w:r>
      <w:r w:rsidR="00883FE0" w:rsidRPr="000171A9">
        <w:rPr>
          <w:b/>
          <w:bCs/>
          <w:sz w:val="24"/>
        </w:rPr>
        <w:t>照度随距离变化曲线</w:t>
      </w:r>
    </w:p>
    <w:p w14:paraId="7CFC43FE" w14:textId="04D0C781" w:rsidR="005D5007" w:rsidRPr="000171A9" w:rsidRDefault="007D716F" w:rsidP="00DC502A">
      <w:pPr>
        <w:pStyle w:val="af4"/>
        <w:spacing w:line="360" w:lineRule="auto"/>
        <w:jc w:val="center"/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0" distR="0" wp14:anchorId="35390379" wp14:editId="046DB0F2">
            <wp:extent cx="3379470" cy="2112821"/>
            <wp:effectExtent l="0" t="0" r="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439" cy="2120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6BABB809" wp14:editId="664ABD02">
            <wp:extent cx="5756910" cy="3599180"/>
            <wp:effectExtent l="0" t="0" r="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59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95830" w14:textId="77777777" w:rsidR="005D5007" w:rsidRPr="000171A9" w:rsidRDefault="00817459" w:rsidP="00817459">
      <w:pPr>
        <w:pStyle w:val="af4"/>
        <w:spacing w:after="0" w:line="360" w:lineRule="auto"/>
        <w:ind w:firstLine="424"/>
        <w:rPr>
          <w:b/>
          <w:bCs/>
          <w:sz w:val="24"/>
        </w:rPr>
      </w:pPr>
      <w:r>
        <w:rPr>
          <w:rFonts w:hint="eastAsia"/>
          <w:kern w:val="0"/>
          <w:sz w:val="24"/>
          <w:szCs w:val="22"/>
        </w:rPr>
        <w:t>测得照度从最近的</w:t>
      </w:r>
      <w:r>
        <w:rPr>
          <w:rFonts w:hint="eastAsia"/>
          <w:kern w:val="0"/>
          <w:sz w:val="24"/>
          <w:szCs w:val="22"/>
        </w:rPr>
        <w:t>3cm</w:t>
      </w:r>
      <w:r>
        <w:rPr>
          <w:rFonts w:hint="eastAsia"/>
          <w:kern w:val="0"/>
          <w:sz w:val="24"/>
          <w:szCs w:val="22"/>
        </w:rPr>
        <w:t>处的</w:t>
      </w:r>
      <w:r>
        <w:rPr>
          <w:rFonts w:hint="eastAsia"/>
          <w:kern w:val="0"/>
          <w:sz w:val="24"/>
          <w:szCs w:val="22"/>
        </w:rPr>
        <w:t>1663lux</w:t>
      </w:r>
      <w:r>
        <w:rPr>
          <w:rFonts w:hint="eastAsia"/>
          <w:kern w:val="0"/>
          <w:sz w:val="24"/>
          <w:szCs w:val="22"/>
        </w:rPr>
        <w:t>下降至最远的</w:t>
      </w:r>
      <w:r>
        <w:rPr>
          <w:rFonts w:hint="eastAsia"/>
          <w:kern w:val="0"/>
          <w:sz w:val="24"/>
          <w:szCs w:val="22"/>
        </w:rPr>
        <w:t>39cm</w:t>
      </w:r>
      <w:r>
        <w:rPr>
          <w:rFonts w:hint="eastAsia"/>
          <w:kern w:val="0"/>
          <w:sz w:val="24"/>
          <w:szCs w:val="22"/>
        </w:rPr>
        <w:t>处的</w:t>
      </w:r>
      <w:r>
        <w:rPr>
          <w:rFonts w:hint="eastAsia"/>
          <w:kern w:val="0"/>
          <w:sz w:val="24"/>
          <w:szCs w:val="22"/>
        </w:rPr>
        <w:t>22lux</w:t>
      </w:r>
      <w:r>
        <w:rPr>
          <w:rFonts w:hint="eastAsia"/>
          <w:kern w:val="0"/>
          <w:sz w:val="24"/>
          <w:szCs w:val="22"/>
        </w:rPr>
        <w:t>。照度随距离的变化接近平方反比关系，拟合</w:t>
      </w:r>
      <w:r>
        <w:rPr>
          <w:rFonts w:hint="eastAsia"/>
          <w:kern w:val="0"/>
          <w:sz w:val="24"/>
          <w:szCs w:val="22"/>
        </w:rPr>
        <w:t>R</w:t>
      </w:r>
      <w:r>
        <w:rPr>
          <w:rFonts w:hint="eastAsia"/>
          <w:kern w:val="0"/>
          <w:sz w:val="24"/>
          <w:szCs w:val="22"/>
        </w:rPr>
        <w:t>²</w:t>
      </w:r>
      <w:r>
        <w:rPr>
          <w:rFonts w:hint="eastAsia"/>
          <w:kern w:val="0"/>
          <w:sz w:val="24"/>
          <w:szCs w:val="22"/>
        </w:rPr>
        <w:t>=0.9863</w:t>
      </w:r>
      <w:r>
        <w:rPr>
          <w:rFonts w:hint="eastAsia"/>
          <w:kern w:val="0"/>
          <w:sz w:val="24"/>
          <w:szCs w:val="22"/>
        </w:rPr>
        <w:t>，但是由于</w:t>
      </w:r>
      <w:r>
        <w:rPr>
          <w:rFonts w:hint="eastAsia"/>
          <w:kern w:val="0"/>
          <w:sz w:val="24"/>
          <w:szCs w:val="22"/>
        </w:rPr>
        <w:t>LED</w:t>
      </w:r>
      <w:r>
        <w:rPr>
          <w:rFonts w:hint="eastAsia"/>
          <w:kern w:val="0"/>
          <w:sz w:val="24"/>
          <w:szCs w:val="22"/>
        </w:rPr>
        <w:t>灯在近场范围内不可以看作点光源，所以实际实验结果与理想平方反比定律存在偏差。</w:t>
      </w:r>
    </w:p>
    <w:p w14:paraId="6B491F72" w14:textId="77777777" w:rsidR="00FF6996" w:rsidRPr="000171A9" w:rsidRDefault="00FF6996" w:rsidP="00DC502A">
      <w:pPr>
        <w:pStyle w:val="af4"/>
        <w:autoSpaceDE w:val="0"/>
        <w:autoSpaceDN w:val="0"/>
        <w:spacing w:before="90" w:after="0" w:line="360" w:lineRule="auto"/>
        <w:ind w:right="1193"/>
        <w:jc w:val="left"/>
        <w:rPr>
          <w:b/>
          <w:bCs/>
          <w:kern w:val="0"/>
          <w:sz w:val="24"/>
          <w:szCs w:val="24"/>
        </w:rPr>
      </w:pPr>
      <w:r w:rsidRPr="000171A9">
        <w:rPr>
          <w:b/>
          <w:bCs/>
          <w:kern w:val="0"/>
          <w:sz w:val="24"/>
          <w:szCs w:val="24"/>
        </w:rPr>
        <w:t>[</w:t>
      </w:r>
      <w:r w:rsidRPr="000171A9">
        <w:rPr>
          <w:b/>
          <w:bCs/>
          <w:kern w:val="0"/>
          <w:sz w:val="24"/>
          <w:szCs w:val="24"/>
        </w:rPr>
        <w:t>实验小结</w:t>
      </w:r>
      <w:r w:rsidRPr="000171A9">
        <w:rPr>
          <w:b/>
          <w:bCs/>
          <w:kern w:val="0"/>
          <w:sz w:val="24"/>
          <w:szCs w:val="24"/>
        </w:rPr>
        <w:t>]</w:t>
      </w:r>
    </w:p>
    <w:p w14:paraId="6F485BE9" w14:textId="77777777" w:rsidR="00817459" w:rsidRPr="00817459" w:rsidRDefault="00817459" w:rsidP="00DC502A">
      <w:pPr>
        <w:pStyle w:val="af4"/>
        <w:numPr>
          <w:ilvl w:val="0"/>
          <w:numId w:val="34"/>
        </w:numPr>
        <w:spacing w:before="90" w:line="360" w:lineRule="auto"/>
        <w:rPr>
          <w:b/>
          <w:bCs/>
          <w:sz w:val="24"/>
          <w:szCs w:val="22"/>
        </w:rPr>
      </w:pPr>
      <w:r w:rsidRPr="00817459">
        <w:rPr>
          <w:rFonts w:hint="eastAsia"/>
          <w:b/>
          <w:bCs/>
          <w:sz w:val="24"/>
          <w:szCs w:val="22"/>
        </w:rPr>
        <w:t>实验现象概述、</w:t>
      </w:r>
      <w:proofErr w:type="gramStart"/>
      <w:r w:rsidRPr="00817459">
        <w:rPr>
          <w:rFonts w:hint="eastAsia"/>
          <w:b/>
          <w:bCs/>
          <w:sz w:val="24"/>
          <w:szCs w:val="22"/>
        </w:rPr>
        <w:t>各现象</w:t>
      </w:r>
      <w:proofErr w:type="gramEnd"/>
      <w:r w:rsidRPr="00817459">
        <w:rPr>
          <w:rFonts w:hint="eastAsia"/>
          <w:b/>
          <w:bCs/>
          <w:sz w:val="24"/>
          <w:szCs w:val="22"/>
        </w:rPr>
        <w:t>简单对比分析与总结</w:t>
      </w:r>
    </w:p>
    <w:p w14:paraId="45FAF174" w14:textId="77777777" w:rsidR="00817459" w:rsidRDefault="00817459" w:rsidP="00817459">
      <w:pPr>
        <w:pStyle w:val="af4"/>
        <w:spacing w:after="0" w:line="360" w:lineRule="auto"/>
        <w:ind w:firstLine="424"/>
        <w:rPr>
          <w:kern w:val="0"/>
          <w:sz w:val="24"/>
          <w:szCs w:val="22"/>
        </w:rPr>
      </w:pPr>
      <w:r w:rsidRPr="00817459">
        <w:rPr>
          <w:kern w:val="0"/>
          <w:sz w:val="24"/>
          <w:szCs w:val="22"/>
        </w:rPr>
        <w:t>在本次实验中，我们对不同颜色的</w:t>
      </w:r>
      <w:r w:rsidRPr="00817459">
        <w:rPr>
          <w:kern w:val="0"/>
          <w:sz w:val="24"/>
          <w:szCs w:val="22"/>
        </w:rPr>
        <w:t xml:space="preserve"> LED</w:t>
      </w:r>
      <w:r w:rsidRPr="00817459">
        <w:rPr>
          <w:kern w:val="0"/>
          <w:sz w:val="24"/>
          <w:szCs w:val="22"/>
        </w:rPr>
        <w:t>（红色、绿色、蓝色）进行了一系列的光度</w:t>
      </w:r>
      <w:r w:rsidRPr="00817459">
        <w:rPr>
          <w:kern w:val="0"/>
          <w:sz w:val="24"/>
          <w:szCs w:val="22"/>
        </w:rPr>
        <w:lastRenderedPageBreak/>
        <w:t>学特性测量，可以得到：</w:t>
      </w:r>
    </w:p>
    <w:p w14:paraId="470DDA10" w14:textId="77777777" w:rsidR="00817459" w:rsidRDefault="00817459" w:rsidP="00817459">
      <w:pPr>
        <w:pStyle w:val="af4"/>
        <w:numPr>
          <w:ilvl w:val="0"/>
          <w:numId w:val="37"/>
        </w:numPr>
        <w:spacing w:after="0" w:line="360" w:lineRule="auto"/>
        <w:rPr>
          <w:kern w:val="0"/>
          <w:sz w:val="24"/>
          <w:szCs w:val="22"/>
        </w:rPr>
      </w:pPr>
      <w:r>
        <w:rPr>
          <w:rFonts w:hint="eastAsia"/>
          <w:kern w:val="0"/>
          <w:sz w:val="24"/>
          <w:szCs w:val="22"/>
        </w:rPr>
        <w:t>绿光具有较高的发光效率（平均约</w:t>
      </w:r>
      <w:r>
        <w:rPr>
          <w:rFonts w:hint="eastAsia"/>
          <w:kern w:val="0"/>
          <w:sz w:val="24"/>
          <w:szCs w:val="22"/>
        </w:rPr>
        <w:t xml:space="preserve">68.7 </w:t>
      </w:r>
      <w:proofErr w:type="spellStart"/>
      <w:r>
        <w:rPr>
          <w:rFonts w:hint="eastAsia"/>
          <w:kern w:val="0"/>
          <w:sz w:val="24"/>
          <w:szCs w:val="22"/>
        </w:rPr>
        <w:t>lm</w:t>
      </w:r>
      <w:proofErr w:type="spellEnd"/>
      <w:r>
        <w:rPr>
          <w:rFonts w:hint="eastAsia"/>
          <w:kern w:val="0"/>
          <w:sz w:val="24"/>
          <w:szCs w:val="22"/>
        </w:rPr>
        <w:t>/W</w:t>
      </w:r>
      <w:r>
        <w:rPr>
          <w:rFonts w:hint="eastAsia"/>
          <w:kern w:val="0"/>
          <w:sz w:val="24"/>
          <w:szCs w:val="22"/>
        </w:rPr>
        <w:t>），红光具有最高的显色指数（平均约</w:t>
      </w:r>
      <w:r>
        <w:rPr>
          <w:rFonts w:hint="eastAsia"/>
          <w:kern w:val="0"/>
          <w:sz w:val="24"/>
          <w:szCs w:val="22"/>
        </w:rPr>
        <w:t>24.8</w:t>
      </w:r>
      <w:r>
        <w:rPr>
          <w:rFonts w:hint="eastAsia"/>
          <w:kern w:val="0"/>
          <w:sz w:val="24"/>
          <w:szCs w:val="22"/>
        </w:rPr>
        <w:t>），蓝光与绿光显色指数小于</w:t>
      </w:r>
      <w:r>
        <w:rPr>
          <w:rFonts w:hint="eastAsia"/>
          <w:kern w:val="0"/>
          <w:sz w:val="24"/>
          <w:szCs w:val="22"/>
        </w:rPr>
        <w:t>0</w:t>
      </w:r>
      <w:r>
        <w:rPr>
          <w:rFonts w:hint="eastAsia"/>
          <w:kern w:val="0"/>
          <w:sz w:val="24"/>
          <w:szCs w:val="22"/>
        </w:rPr>
        <w:t>，无法呈现物体本身颜色。</w:t>
      </w:r>
    </w:p>
    <w:p w14:paraId="7973795E" w14:textId="77777777" w:rsidR="006262C7" w:rsidRDefault="00817459" w:rsidP="006262C7">
      <w:pPr>
        <w:pStyle w:val="af4"/>
        <w:numPr>
          <w:ilvl w:val="0"/>
          <w:numId w:val="37"/>
        </w:numPr>
        <w:spacing w:after="0" w:line="360" w:lineRule="auto"/>
        <w:rPr>
          <w:kern w:val="0"/>
          <w:sz w:val="24"/>
          <w:szCs w:val="22"/>
        </w:rPr>
      </w:pPr>
      <w:r>
        <w:rPr>
          <w:rFonts w:hint="eastAsia"/>
          <w:kern w:val="0"/>
          <w:sz w:val="24"/>
          <w:szCs w:val="22"/>
        </w:rPr>
        <w:t>三种颜色的</w:t>
      </w:r>
      <w:r>
        <w:rPr>
          <w:rFonts w:hint="eastAsia"/>
          <w:kern w:val="0"/>
          <w:sz w:val="24"/>
          <w:szCs w:val="22"/>
        </w:rPr>
        <w:t>I-V</w:t>
      </w:r>
      <w:r>
        <w:rPr>
          <w:rFonts w:hint="eastAsia"/>
          <w:kern w:val="0"/>
          <w:sz w:val="24"/>
          <w:szCs w:val="22"/>
        </w:rPr>
        <w:t>曲线符合半导体</w:t>
      </w:r>
      <w:r>
        <w:rPr>
          <w:rFonts w:hint="eastAsia"/>
          <w:kern w:val="0"/>
          <w:sz w:val="24"/>
          <w:szCs w:val="22"/>
        </w:rPr>
        <w:t>I-V</w:t>
      </w:r>
      <w:r>
        <w:rPr>
          <w:rFonts w:hint="eastAsia"/>
          <w:kern w:val="0"/>
          <w:sz w:val="24"/>
          <w:szCs w:val="22"/>
        </w:rPr>
        <w:t>曲线特性，在小于导通电压时电流约为</w:t>
      </w:r>
      <w:r>
        <w:rPr>
          <w:rFonts w:hint="eastAsia"/>
          <w:kern w:val="0"/>
          <w:sz w:val="24"/>
          <w:szCs w:val="22"/>
        </w:rPr>
        <w:t>0</w:t>
      </w:r>
      <w:r>
        <w:rPr>
          <w:rFonts w:hint="eastAsia"/>
          <w:kern w:val="0"/>
          <w:sz w:val="24"/>
          <w:szCs w:val="22"/>
        </w:rPr>
        <w:t>，电压大于导通电压后电流随电压指数增大，不同颜色光导通电压不同。</w:t>
      </w:r>
    </w:p>
    <w:p w14:paraId="5E03F805" w14:textId="77777777" w:rsidR="006262C7" w:rsidRDefault="006262C7" w:rsidP="006262C7">
      <w:pPr>
        <w:pStyle w:val="af4"/>
        <w:numPr>
          <w:ilvl w:val="0"/>
          <w:numId w:val="37"/>
        </w:numPr>
        <w:spacing w:after="0" w:line="360" w:lineRule="auto"/>
        <w:rPr>
          <w:kern w:val="0"/>
          <w:sz w:val="24"/>
          <w:szCs w:val="22"/>
        </w:rPr>
      </w:pPr>
      <w:r>
        <w:rPr>
          <w:rFonts w:hint="eastAsia"/>
          <w:kern w:val="0"/>
          <w:sz w:val="24"/>
          <w:szCs w:val="22"/>
        </w:rPr>
        <w:t>发光强度随电流增大而增大，但由于电流热效应，增速放缓，斜率下降。</w:t>
      </w:r>
    </w:p>
    <w:p w14:paraId="594EAECF" w14:textId="77777777" w:rsidR="006262C7" w:rsidRDefault="006262C7" w:rsidP="006262C7">
      <w:pPr>
        <w:pStyle w:val="af4"/>
        <w:numPr>
          <w:ilvl w:val="0"/>
          <w:numId w:val="37"/>
        </w:numPr>
        <w:spacing w:after="0" w:line="360" w:lineRule="auto"/>
        <w:rPr>
          <w:kern w:val="0"/>
          <w:sz w:val="24"/>
          <w:szCs w:val="22"/>
        </w:rPr>
      </w:pPr>
      <w:r>
        <w:rPr>
          <w:rFonts w:hint="eastAsia"/>
          <w:kern w:val="0"/>
          <w:sz w:val="24"/>
          <w:szCs w:val="22"/>
        </w:rPr>
        <w:t>随时间变化，</w:t>
      </w:r>
      <w:r>
        <w:rPr>
          <w:rFonts w:hint="eastAsia"/>
          <w:kern w:val="0"/>
          <w:sz w:val="24"/>
          <w:szCs w:val="22"/>
        </w:rPr>
        <w:t>LED</w:t>
      </w:r>
      <w:r>
        <w:rPr>
          <w:rFonts w:hint="eastAsia"/>
          <w:kern w:val="0"/>
          <w:sz w:val="24"/>
          <w:szCs w:val="22"/>
        </w:rPr>
        <w:t>发光强度迅速下降，后缓慢上升。</w:t>
      </w:r>
    </w:p>
    <w:p w14:paraId="3A95109E" w14:textId="77777777" w:rsidR="006262C7" w:rsidRDefault="006262C7" w:rsidP="006262C7">
      <w:pPr>
        <w:pStyle w:val="af4"/>
        <w:numPr>
          <w:ilvl w:val="0"/>
          <w:numId w:val="37"/>
        </w:numPr>
        <w:spacing w:after="0" w:line="360" w:lineRule="auto"/>
        <w:rPr>
          <w:kern w:val="0"/>
          <w:sz w:val="24"/>
          <w:szCs w:val="22"/>
        </w:rPr>
      </w:pPr>
      <w:r>
        <w:rPr>
          <w:rFonts w:hint="eastAsia"/>
          <w:kern w:val="0"/>
          <w:sz w:val="24"/>
          <w:szCs w:val="22"/>
        </w:rPr>
        <w:t>三种颜色</w:t>
      </w:r>
      <w:r>
        <w:rPr>
          <w:rFonts w:hint="eastAsia"/>
          <w:kern w:val="0"/>
          <w:sz w:val="24"/>
          <w:szCs w:val="22"/>
        </w:rPr>
        <w:t>LED</w:t>
      </w:r>
      <w:r>
        <w:rPr>
          <w:rFonts w:hint="eastAsia"/>
          <w:kern w:val="0"/>
          <w:sz w:val="24"/>
          <w:szCs w:val="22"/>
        </w:rPr>
        <w:t>的配光曲线，均有接近高斯函数的形式，但由于</w:t>
      </w:r>
      <w:r>
        <w:rPr>
          <w:rFonts w:hint="eastAsia"/>
          <w:kern w:val="0"/>
          <w:sz w:val="24"/>
          <w:szCs w:val="22"/>
        </w:rPr>
        <w:t>LED</w:t>
      </w:r>
      <w:r>
        <w:rPr>
          <w:rFonts w:hint="eastAsia"/>
          <w:kern w:val="0"/>
          <w:sz w:val="24"/>
          <w:szCs w:val="22"/>
        </w:rPr>
        <w:t>制造材料不同，绿光与红光的配光曲线与标准高斯函数存在差异。</w:t>
      </w:r>
    </w:p>
    <w:p w14:paraId="03AB59F0" w14:textId="77777777" w:rsidR="006262C7" w:rsidRPr="006262C7" w:rsidRDefault="006262C7" w:rsidP="006262C7">
      <w:pPr>
        <w:pStyle w:val="af4"/>
        <w:numPr>
          <w:ilvl w:val="0"/>
          <w:numId w:val="37"/>
        </w:numPr>
        <w:spacing w:line="360" w:lineRule="auto"/>
        <w:rPr>
          <w:kern w:val="0"/>
          <w:sz w:val="24"/>
          <w:szCs w:val="22"/>
        </w:rPr>
      </w:pPr>
      <w:r>
        <w:rPr>
          <w:rFonts w:hint="eastAsia"/>
          <w:kern w:val="0"/>
          <w:sz w:val="24"/>
          <w:szCs w:val="22"/>
        </w:rPr>
        <w:t>照度随距离增加以接近平方反比的形式下降，</w:t>
      </w:r>
      <w:r>
        <w:rPr>
          <w:rFonts w:hint="eastAsia"/>
          <w:kern w:val="0"/>
          <w:sz w:val="24"/>
          <w:szCs w:val="22"/>
        </w:rPr>
        <w:t>LED</w:t>
      </w:r>
      <w:r>
        <w:rPr>
          <w:rFonts w:hint="eastAsia"/>
          <w:kern w:val="0"/>
          <w:sz w:val="24"/>
          <w:szCs w:val="22"/>
        </w:rPr>
        <w:t>灯在近场下实验数据存在偏差。</w:t>
      </w:r>
    </w:p>
    <w:p w14:paraId="5FA60C2D" w14:textId="77777777" w:rsidR="000C6AEE" w:rsidRPr="00817459" w:rsidRDefault="0026533B" w:rsidP="00DC502A">
      <w:pPr>
        <w:pStyle w:val="af4"/>
        <w:numPr>
          <w:ilvl w:val="0"/>
          <w:numId w:val="34"/>
        </w:numPr>
        <w:spacing w:before="90" w:line="360" w:lineRule="auto"/>
        <w:rPr>
          <w:b/>
          <w:bCs/>
          <w:sz w:val="24"/>
          <w:szCs w:val="22"/>
        </w:rPr>
      </w:pPr>
      <w:r w:rsidRPr="00817459">
        <w:rPr>
          <w:b/>
          <w:bCs/>
          <w:sz w:val="24"/>
          <w:szCs w:val="22"/>
        </w:rPr>
        <w:t>实验遇到的问题</w:t>
      </w:r>
      <w:r w:rsidRPr="00817459">
        <w:rPr>
          <w:b/>
          <w:bCs/>
          <w:sz w:val="24"/>
          <w:szCs w:val="22"/>
        </w:rPr>
        <w:t>(</w:t>
      </w:r>
      <w:r w:rsidRPr="00817459">
        <w:rPr>
          <w:b/>
          <w:bCs/>
          <w:sz w:val="24"/>
          <w:szCs w:val="22"/>
        </w:rPr>
        <w:t>若有</w:t>
      </w:r>
      <w:r w:rsidRPr="00817459">
        <w:rPr>
          <w:b/>
          <w:bCs/>
          <w:sz w:val="24"/>
          <w:szCs w:val="22"/>
        </w:rPr>
        <w:t>)</w:t>
      </w:r>
      <w:r w:rsidRPr="00817459">
        <w:rPr>
          <w:b/>
          <w:bCs/>
          <w:sz w:val="24"/>
          <w:szCs w:val="22"/>
        </w:rPr>
        <w:t>，以及解决方法；实验收获</w:t>
      </w:r>
      <w:r w:rsidRPr="00817459">
        <w:rPr>
          <w:b/>
          <w:bCs/>
          <w:sz w:val="24"/>
          <w:szCs w:val="22"/>
        </w:rPr>
        <w:t xml:space="preserve"> (</w:t>
      </w:r>
      <w:r w:rsidRPr="00817459">
        <w:rPr>
          <w:b/>
          <w:bCs/>
          <w:sz w:val="24"/>
          <w:szCs w:val="22"/>
        </w:rPr>
        <w:t>限</w:t>
      </w:r>
      <w:r w:rsidRPr="00817459">
        <w:rPr>
          <w:b/>
          <w:bCs/>
          <w:sz w:val="24"/>
          <w:szCs w:val="22"/>
        </w:rPr>
        <w:t>500</w:t>
      </w:r>
      <w:r w:rsidRPr="00817459">
        <w:rPr>
          <w:b/>
          <w:bCs/>
          <w:sz w:val="24"/>
          <w:szCs w:val="22"/>
        </w:rPr>
        <w:t>字</w:t>
      </w:r>
      <w:r w:rsidRPr="00817459">
        <w:rPr>
          <w:b/>
          <w:bCs/>
          <w:sz w:val="24"/>
          <w:szCs w:val="22"/>
        </w:rPr>
        <w:t>)</w:t>
      </w:r>
    </w:p>
    <w:p w14:paraId="002DF8D6" w14:textId="24F860A9" w:rsidR="005D5007" w:rsidRPr="00817459" w:rsidRDefault="006F3C07" w:rsidP="00817459">
      <w:pPr>
        <w:pStyle w:val="af4"/>
        <w:spacing w:after="0" w:line="360" w:lineRule="auto"/>
        <w:ind w:firstLine="424"/>
        <w:rPr>
          <w:rFonts w:hint="eastAsia"/>
          <w:kern w:val="0"/>
          <w:sz w:val="24"/>
          <w:szCs w:val="22"/>
        </w:rPr>
      </w:pPr>
      <w:r>
        <w:rPr>
          <w:rFonts w:hint="eastAsia"/>
          <w:kern w:val="0"/>
          <w:sz w:val="24"/>
          <w:szCs w:val="22"/>
        </w:rPr>
        <w:t>实验非常顺利，感谢实验室提供的高度自动化的测量设备，在实验过程中几乎没有遇到什么问题</w:t>
      </w:r>
    </w:p>
    <w:p w14:paraId="7EAFDF16" w14:textId="738B559B" w:rsidR="002A537B" w:rsidRPr="000171A9" w:rsidRDefault="002A537B" w:rsidP="00DC502A">
      <w:pPr>
        <w:pStyle w:val="af4"/>
        <w:spacing w:before="90" w:line="360" w:lineRule="auto"/>
        <w:ind w:right="1193"/>
        <w:rPr>
          <w:b/>
          <w:bCs/>
          <w:kern w:val="0"/>
          <w:sz w:val="24"/>
          <w:szCs w:val="24"/>
        </w:rPr>
      </w:pPr>
      <w:r w:rsidRPr="000171A9">
        <w:rPr>
          <w:b/>
          <w:bCs/>
          <w:kern w:val="0"/>
          <w:sz w:val="24"/>
          <w:szCs w:val="24"/>
        </w:rPr>
        <w:t xml:space="preserve">[ </w:t>
      </w:r>
      <w:r w:rsidRPr="000171A9">
        <w:rPr>
          <w:b/>
          <w:bCs/>
          <w:kern w:val="0"/>
          <w:sz w:val="24"/>
          <w:szCs w:val="24"/>
        </w:rPr>
        <w:t>思考题</w:t>
      </w:r>
      <w:r w:rsidRPr="000171A9">
        <w:rPr>
          <w:b/>
          <w:bCs/>
          <w:kern w:val="0"/>
          <w:sz w:val="24"/>
          <w:szCs w:val="24"/>
        </w:rPr>
        <w:t xml:space="preserve"> ] </w:t>
      </w:r>
    </w:p>
    <w:p w14:paraId="3C0E5BC9" w14:textId="77777777" w:rsidR="002A537B" w:rsidRPr="00391F06" w:rsidRDefault="005E4BE3" w:rsidP="00DC502A">
      <w:pPr>
        <w:pStyle w:val="af4"/>
        <w:numPr>
          <w:ilvl w:val="0"/>
          <w:numId w:val="29"/>
        </w:numPr>
        <w:spacing w:before="90" w:line="360" w:lineRule="auto"/>
        <w:ind w:right="1193"/>
        <w:rPr>
          <w:b/>
          <w:bCs/>
          <w:sz w:val="24"/>
          <w:szCs w:val="22"/>
        </w:rPr>
      </w:pPr>
      <w:r w:rsidRPr="00391F06">
        <w:rPr>
          <w:b/>
          <w:bCs/>
          <w:sz w:val="24"/>
          <w:szCs w:val="22"/>
        </w:rPr>
        <w:t>为什么</w:t>
      </w:r>
      <w:r w:rsidRPr="00391F06">
        <w:rPr>
          <w:b/>
          <w:bCs/>
          <w:sz w:val="24"/>
          <w:szCs w:val="22"/>
        </w:rPr>
        <w:t>LED</w:t>
      </w:r>
      <w:r w:rsidRPr="00391F06">
        <w:rPr>
          <w:b/>
          <w:bCs/>
          <w:sz w:val="24"/>
          <w:szCs w:val="22"/>
        </w:rPr>
        <w:t>的发光强度的测量值（</w:t>
      </w:r>
      <w:r w:rsidRPr="00391F06">
        <w:rPr>
          <w:b/>
          <w:bCs/>
          <w:sz w:val="24"/>
          <w:szCs w:val="22"/>
        </w:rPr>
        <w:t>cd</w:t>
      </w:r>
      <w:r w:rsidRPr="00391F06">
        <w:rPr>
          <w:b/>
          <w:bCs/>
          <w:sz w:val="24"/>
          <w:szCs w:val="22"/>
        </w:rPr>
        <w:t>）不能转换成光通量（</w:t>
      </w:r>
      <w:proofErr w:type="spellStart"/>
      <w:r w:rsidRPr="00391F06">
        <w:rPr>
          <w:b/>
          <w:bCs/>
          <w:sz w:val="24"/>
          <w:szCs w:val="22"/>
        </w:rPr>
        <w:t>lm</w:t>
      </w:r>
      <w:proofErr w:type="spellEnd"/>
      <w:r w:rsidRPr="00391F06">
        <w:rPr>
          <w:b/>
          <w:bCs/>
          <w:sz w:val="24"/>
          <w:szCs w:val="22"/>
        </w:rPr>
        <w:t>）？</w:t>
      </w:r>
    </w:p>
    <w:p w14:paraId="0DE3FB93" w14:textId="77777777" w:rsidR="005E4BE3" w:rsidRPr="000171A9" w:rsidRDefault="005E4BE3" w:rsidP="00DC502A">
      <w:pPr>
        <w:pStyle w:val="af4"/>
        <w:tabs>
          <w:tab w:val="left" w:pos="480"/>
        </w:tabs>
        <w:spacing w:line="360" w:lineRule="auto"/>
        <w:ind w:left="450"/>
        <w:rPr>
          <w:kern w:val="0"/>
          <w:sz w:val="24"/>
          <w:szCs w:val="22"/>
        </w:rPr>
      </w:pPr>
      <w:r w:rsidRPr="000171A9">
        <w:rPr>
          <w:kern w:val="0"/>
          <w:sz w:val="24"/>
          <w:szCs w:val="22"/>
        </w:rPr>
        <w:t>发光强度描述光源在特定方向上的光辐射强度</w:t>
      </w:r>
      <w:r w:rsidR="006262C7">
        <w:rPr>
          <w:rFonts w:hint="eastAsia"/>
          <w:kern w:val="0"/>
          <w:sz w:val="24"/>
          <w:szCs w:val="22"/>
        </w:rPr>
        <w:t>，具有方向性</w:t>
      </w:r>
      <w:r w:rsidRPr="000171A9">
        <w:rPr>
          <w:kern w:val="0"/>
          <w:sz w:val="24"/>
          <w:szCs w:val="22"/>
        </w:rPr>
        <w:t>；光通量定义为</w:t>
      </w:r>
      <w:r w:rsidR="00391F06" w:rsidRPr="00391F06">
        <w:rPr>
          <w:kern w:val="0"/>
          <w:sz w:val="24"/>
          <w:szCs w:val="22"/>
        </w:rPr>
        <w:t>光源在单位时间辐射的标准人眼可感受到的辐射能量</w:t>
      </w:r>
      <w:r w:rsidR="00D375AF" w:rsidRPr="000171A9">
        <w:rPr>
          <w:kern w:val="0"/>
          <w:sz w:val="24"/>
          <w:szCs w:val="22"/>
        </w:rPr>
        <w:t>。</w:t>
      </w:r>
      <w:r w:rsidR="00391F06">
        <w:rPr>
          <w:rFonts w:hint="eastAsia"/>
          <w:kern w:val="0"/>
          <w:sz w:val="24"/>
          <w:szCs w:val="22"/>
        </w:rPr>
        <w:t>由于</w:t>
      </w:r>
      <w:r w:rsidR="00391F06">
        <w:rPr>
          <w:rFonts w:hint="eastAsia"/>
          <w:kern w:val="0"/>
          <w:sz w:val="24"/>
          <w:szCs w:val="22"/>
        </w:rPr>
        <w:t>LED</w:t>
      </w:r>
      <w:r w:rsidR="00391F06">
        <w:rPr>
          <w:rFonts w:hint="eastAsia"/>
          <w:kern w:val="0"/>
          <w:sz w:val="24"/>
          <w:szCs w:val="22"/>
        </w:rPr>
        <w:t>具有较强的方向性，使用发光强度的测量值可以更好地体现其特性。</w:t>
      </w:r>
    </w:p>
    <w:p w14:paraId="7E36E9CD" w14:textId="77777777" w:rsidR="002A537B" w:rsidRDefault="005E4BE3" w:rsidP="00DC502A">
      <w:pPr>
        <w:pStyle w:val="af4"/>
        <w:numPr>
          <w:ilvl w:val="0"/>
          <w:numId w:val="29"/>
        </w:numPr>
        <w:spacing w:before="90" w:line="360" w:lineRule="auto"/>
        <w:ind w:right="1193"/>
        <w:rPr>
          <w:b/>
          <w:bCs/>
          <w:sz w:val="24"/>
          <w:szCs w:val="22"/>
        </w:rPr>
      </w:pPr>
      <w:r w:rsidRPr="00391F06">
        <w:rPr>
          <w:b/>
          <w:bCs/>
          <w:sz w:val="24"/>
          <w:szCs w:val="22"/>
        </w:rPr>
        <w:t>有哪些方法可以提高</w:t>
      </w:r>
      <w:r w:rsidRPr="00391F06">
        <w:rPr>
          <w:b/>
          <w:bCs/>
          <w:sz w:val="24"/>
          <w:szCs w:val="22"/>
        </w:rPr>
        <w:t>LED</w:t>
      </w:r>
      <w:r w:rsidRPr="00391F06">
        <w:rPr>
          <w:b/>
          <w:bCs/>
          <w:sz w:val="24"/>
          <w:szCs w:val="22"/>
        </w:rPr>
        <w:t>的发光强度？</w:t>
      </w:r>
    </w:p>
    <w:p w14:paraId="1BB44E8B" w14:textId="77777777" w:rsidR="00391F06" w:rsidRPr="00391F06" w:rsidRDefault="00391F06" w:rsidP="007F1272">
      <w:pPr>
        <w:pStyle w:val="af4"/>
        <w:tabs>
          <w:tab w:val="left" w:pos="480"/>
        </w:tabs>
        <w:spacing w:after="0" w:line="360" w:lineRule="auto"/>
        <w:ind w:left="450"/>
        <w:rPr>
          <w:kern w:val="0"/>
          <w:sz w:val="24"/>
          <w:szCs w:val="22"/>
        </w:rPr>
      </w:pPr>
      <w:r w:rsidRPr="00391F06">
        <w:rPr>
          <w:kern w:val="0"/>
          <w:sz w:val="24"/>
          <w:szCs w:val="22"/>
        </w:rPr>
        <w:t>根据实验</w:t>
      </w:r>
      <w:r>
        <w:rPr>
          <w:rFonts w:hint="eastAsia"/>
          <w:kern w:val="0"/>
          <w:sz w:val="24"/>
          <w:szCs w:val="22"/>
        </w:rPr>
        <w:t>结果</w:t>
      </w:r>
      <w:r w:rsidRPr="00391F06">
        <w:rPr>
          <w:kern w:val="0"/>
          <w:sz w:val="24"/>
          <w:szCs w:val="22"/>
        </w:rPr>
        <w:t>以及资料查询可知有如下具体方法提高发光强度：</w:t>
      </w:r>
    </w:p>
    <w:p w14:paraId="6F35E1B7" w14:textId="77777777" w:rsidR="00391F06" w:rsidRPr="00391F06" w:rsidRDefault="00391F06" w:rsidP="007F1272">
      <w:pPr>
        <w:pStyle w:val="af4"/>
        <w:tabs>
          <w:tab w:val="left" w:pos="480"/>
        </w:tabs>
        <w:spacing w:after="0" w:line="360" w:lineRule="auto"/>
        <w:ind w:left="450"/>
        <w:rPr>
          <w:kern w:val="0"/>
          <w:sz w:val="24"/>
          <w:szCs w:val="22"/>
        </w:rPr>
      </w:pPr>
      <w:r w:rsidRPr="00391F06">
        <w:rPr>
          <w:kern w:val="0"/>
          <w:sz w:val="24"/>
          <w:szCs w:val="22"/>
        </w:rPr>
        <w:t xml:space="preserve">a) </w:t>
      </w:r>
      <w:r w:rsidRPr="00391F06">
        <w:rPr>
          <w:kern w:val="0"/>
          <w:sz w:val="24"/>
          <w:szCs w:val="22"/>
        </w:rPr>
        <w:t>通过光学设计的办法，</w:t>
      </w:r>
      <w:r>
        <w:rPr>
          <w:rFonts w:hint="eastAsia"/>
          <w:kern w:val="0"/>
          <w:sz w:val="24"/>
          <w:szCs w:val="22"/>
        </w:rPr>
        <w:t>聚焦光源或</w:t>
      </w:r>
      <w:r w:rsidRPr="00391F06">
        <w:rPr>
          <w:kern w:val="0"/>
          <w:sz w:val="24"/>
          <w:szCs w:val="22"/>
        </w:rPr>
        <w:t>减小</w:t>
      </w:r>
      <w:r w:rsidRPr="00391F06">
        <w:rPr>
          <w:kern w:val="0"/>
          <w:sz w:val="24"/>
          <w:szCs w:val="22"/>
        </w:rPr>
        <w:t>LED</w:t>
      </w:r>
      <w:r w:rsidRPr="00391F06">
        <w:rPr>
          <w:kern w:val="0"/>
          <w:sz w:val="24"/>
          <w:szCs w:val="22"/>
        </w:rPr>
        <w:t>灯发散角；</w:t>
      </w:r>
    </w:p>
    <w:p w14:paraId="012124AB" w14:textId="77777777" w:rsidR="00391F06" w:rsidRPr="00391F06" w:rsidRDefault="00391F06" w:rsidP="007F1272">
      <w:pPr>
        <w:pStyle w:val="af4"/>
        <w:tabs>
          <w:tab w:val="left" w:pos="480"/>
        </w:tabs>
        <w:spacing w:after="0" w:line="360" w:lineRule="auto"/>
        <w:ind w:left="450"/>
        <w:rPr>
          <w:kern w:val="0"/>
          <w:sz w:val="24"/>
          <w:szCs w:val="22"/>
        </w:rPr>
      </w:pPr>
      <w:r w:rsidRPr="00391F06">
        <w:rPr>
          <w:kern w:val="0"/>
          <w:sz w:val="24"/>
          <w:szCs w:val="22"/>
        </w:rPr>
        <w:t xml:space="preserve">b) </w:t>
      </w:r>
      <w:r w:rsidRPr="00391F06">
        <w:rPr>
          <w:kern w:val="0"/>
          <w:sz w:val="24"/>
          <w:szCs w:val="22"/>
        </w:rPr>
        <w:t>在额定工作电压和功率的限制下，</w:t>
      </w:r>
      <w:r w:rsidRPr="00391F06">
        <w:rPr>
          <w:kern w:val="0"/>
          <w:sz w:val="24"/>
          <w:szCs w:val="22"/>
        </w:rPr>
        <w:t xml:space="preserve"> </w:t>
      </w:r>
      <w:r w:rsidRPr="00391F06">
        <w:rPr>
          <w:kern w:val="0"/>
          <w:sz w:val="24"/>
          <w:szCs w:val="22"/>
        </w:rPr>
        <w:t>增大工作电流；</w:t>
      </w:r>
    </w:p>
    <w:p w14:paraId="6F8858E9" w14:textId="77777777" w:rsidR="00391F06" w:rsidRPr="00391F06" w:rsidRDefault="00391F06" w:rsidP="007F1272">
      <w:pPr>
        <w:pStyle w:val="af4"/>
        <w:tabs>
          <w:tab w:val="left" w:pos="480"/>
        </w:tabs>
        <w:spacing w:after="0" w:line="360" w:lineRule="auto"/>
        <w:ind w:left="450"/>
        <w:rPr>
          <w:kern w:val="0"/>
          <w:sz w:val="24"/>
          <w:szCs w:val="22"/>
        </w:rPr>
      </w:pPr>
      <w:r w:rsidRPr="00391F06">
        <w:rPr>
          <w:kern w:val="0"/>
          <w:sz w:val="24"/>
          <w:szCs w:val="22"/>
        </w:rPr>
        <w:t xml:space="preserve">c) </w:t>
      </w:r>
      <w:r>
        <w:rPr>
          <w:rFonts w:hint="eastAsia"/>
          <w:kern w:val="0"/>
          <w:sz w:val="24"/>
          <w:szCs w:val="22"/>
        </w:rPr>
        <w:t>改善材料质量</w:t>
      </w:r>
      <w:r w:rsidRPr="00391F06">
        <w:rPr>
          <w:kern w:val="0"/>
          <w:sz w:val="24"/>
          <w:szCs w:val="22"/>
        </w:rPr>
        <w:t>，</w:t>
      </w:r>
      <w:r>
        <w:rPr>
          <w:rFonts w:hint="eastAsia"/>
          <w:kern w:val="0"/>
          <w:sz w:val="24"/>
          <w:szCs w:val="22"/>
        </w:rPr>
        <w:t>采用高质量半导体材料以</w:t>
      </w:r>
      <w:r w:rsidRPr="00391F06">
        <w:rPr>
          <w:kern w:val="0"/>
          <w:sz w:val="24"/>
          <w:szCs w:val="22"/>
        </w:rPr>
        <w:t>提高发光效率；</w:t>
      </w:r>
    </w:p>
    <w:p w14:paraId="5CC7C39A" w14:textId="77777777" w:rsidR="00391F06" w:rsidRPr="00391F06" w:rsidRDefault="00391F06" w:rsidP="007F1272">
      <w:pPr>
        <w:pStyle w:val="af4"/>
        <w:tabs>
          <w:tab w:val="left" w:pos="480"/>
        </w:tabs>
        <w:spacing w:line="360" w:lineRule="auto"/>
        <w:ind w:left="450"/>
        <w:rPr>
          <w:kern w:val="0"/>
          <w:sz w:val="24"/>
          <w:szCs w:val="22"/>
        </w:rPr>
      </w:pPr>
      <w:r w:rsidRPr="00391F06">
        <w:rPr>
          <w:kern w:val="0"/>
          <w:sz w:val="24"/>
          <w:szCs w:val="22"/>
        </w:rPr>
        <w:t>d)</w:t>
      </w:r>
      <w:r>
        <w:rPr>
          <w:rFonts w:hint="eastAsia"/>
          <w:kern w:val="0"/>
          <w:sz w:val="24"/>
          <w:szCs w:val="22"/>
        </w:rPr>
        <w:t xml:space="preserve"> </w:t>
      </w:r>
      <w:r>
        <w:rPr>
          <w:rFonts w:hint="eastAsia"/>
          <w:kern w:val="0"/>
          <w:sz w:val="24"/>
          <w:szCs w:val="22"/>
        </w:rPr>
        <w:t>优化电极结构，减小电极电阻。</w:t>
      </w:r>
    </w:p>
    <w:p w14:paraId="76A7D1F8" w14:textId="77777777" w:rsidR="00BA7CEB" w:rsidRPr="00391F06" w:rsidRDefault="005E4BE3" w:rsidP="007F1272">
      <w:pPr>
        <w:pStyle w:val="af4"/>
        <w:numPr>
          <w:ilvl w:val="0"/>
          <w:numId w:val="29"/>
        </w:numPr>
        <w:tabs>
          <w:tab w:val="left" w:pos="480"/>
        </w:tabs>
        <w:spacing w:line="360" w:lineRule="auto"/>
        <w:rPr>
          <w:sz w:val="32"/>
          <w:szCs w:val="32"/>
        </w:rPr>
      </w:pPr>
      <w:r w:rsidRPr="00391F06">
        <w:rPr>
          <w:b/>
          <w:bCs/>
          <w:sz w:val="24"/>
          <w:szCs w:val="22"/>
        </w:rPr>
        <w:t>影响配光曲线测量准确度的因素有哪些？为什么实际测量得到的</w:t>
      </w:r>
      <w:r w:rsidRPr="00391F06">
        <w:rPr>
          <w:b/>
          <w:bCs/>
          <w:sz w:val="24"/>
          <w:szCs w:val="22"/>
        </w:rPr>
        <w:t>LED</w:t>
      </w:r>
      <w:r w:rsidRPr="00391F06">
        <w:rPr>
          <w:b/>
          <w:bCs/>
          <w:sz w:val="24"/>
          <w:szCs w:val="22"/>
        </w:rPr>
        <w:t>配光曲线往往会发生角度平移</w:t>
      </w:r>
      <w:r w:rsidRPr="00391F06">
        <w:rPr>
          <w:b/>
          <w:bCs/>
          <w:sz w:val="24"/>
          <w:szCs w:val="22"/>
        </w:rPr>
        <w:t>(</w:t>
      </w:r>
      <w:r w:rsidRPr="00391F06">
        <w:rPr>
          <w:b/>
          <w:bCs/>
          <w:sz w:val="24"/>
          <w:szCs w:val="22"/>
        </w:rPr>
        <w:t>即对称轴不在</w:t>
      </w:r>
      <w:r w:rsidRPr="00391F06">
        <w:rPr>
          <w:b/>
          <w:bCs/>
          <w:sz w:val="24"/>
          <w:szCs w:val="22"/>
        </w:rPr>
        <w:t>0</w:t>
      </w:r>
      <w:r w:rsidRPr="00391F06">
        <w:rPr>
          <w:b/>
          <w:bCs/>
          <w:sz w:val="24"/>
          <w:szCs w:val="22"/>
        </w:rPr>
        <w:t>度的位置</w:t>
      </w:r>
      <w:r w:rsidRPr="00391F06">
        <w:rPr>
          <w:b/>
          <w:bCs/>
          <w:sz w:val="24"/>
          <w:szCs w:val="22"/>
        </w:rPr>
        <w:t>)</w:t>
      </w:r>
      <w:r w:rsidRPr="00391F06">
        <w:rPr>
          <w:b/>
          <w:bCs/>
          <w:sz w:val="24"/>
          <w:szCs w:val="22"/>
        </w:rPr>
        <w:t>？为什么实际测量得到的配光曲线往</w:t>
      </w:r>
      <w:r w:rsidRPr="00391F06">
        <w:rPr>
          <w:b/>
          <w:bCs/>
          <w:sz w:val="24"/>
          <w:szCs w:val="22"/>
        </w:rPr>
        <w:lastRenderedPageBreak/>
        <w:t>往不能关于对称轴严格对称？</w:t>
      </w:r>
    </w:p>
    <w:p w14:paraId="1F2F0DEF" w14:textId="77777777" w:rsidR="00BA7CEB" w:rsidRPr="007F1272" w:rsidRDefault="007F1272" w:rsidP="007F1272">
      <w:pPr>
        <w:pStyle w:val="af4"/>
        <w:tabs>
          <w:tab w:val="left" w:pos="480"/>
        </w:tabs>
        <w:spacing w:after="0" w:line="360" w:lineRule="auto"/>
        <w:ind w:left="450"/>
        <w:rPr>
          <w:kern w:val="0"/>
          <w:sz w:val="24"/>
          <w:szCs w:val="22"/>
        </w:rPr>
      </w:pPr>
      <w:r w:rsidRPr="007F1272">
        <w:rPr>
          <w:rFonts w:hint="eastAsia"/>
          <w:kern w:val="0"/>
          <w:sz w:val="24"/>
          <w:szCs w:val="22"/>
        </w:rPr>
        <w:t>准确度</w:t>
      </w:r>
      <w:r w:rsidR="00D375AF" w:rsidRPr="000171A9">
        <w:rPr>
          <w:kern w:val="0"/>
          <w:sz w:val="24"/>
          <w:szCs w:val="22"/>
        </w:rPr>
        <w:t>影响因素：</w:t>
      </w:r>
      <w:r w:rsidR="00F708B7" w:rsidRPr="000171A9">
        <w:rPr>
          <w:kern w:val="0"/>
          <w:sz w:val="24"/>
          <w:szCs w:val="22"/>
        </w:rPr>
        <w:t>测量设备精度和校准程度会直接影响到测量结果的准确性。</w:t>
      </w:r>
    </w:p>
    <w:p w14:paraId="6B364098" w14:textId="77777777" w:rsidR="00BA7CEB" w:rsidRPr="00391F06" w:rsidRDefault="005738BA" w:rsidP="007F1272">
      <w:pPr>
        <w:pStyle w:val="af4"/>
        <w:tabs>
          <w:tab w:val="left" w:pos="480"/>
        </w:tabs>
        <w:spacing w:after="0" w:line="360" w:lineRule="auto"/>
        <w:ind w:left="450"/>
        <w:rPr>
          <w:sz w:val="24"/>
          <w:szCs w:val="24"/>
        </w:rPr>
      </w:pPr>
      <w:r w:rsidRPr="000171A9">
        <w:rPr>
          <w:kern w:val="0"/>
          <w:sz w:val="24"/>
          <w:szCs w:val="22"/>
        </w:rPr>
        <w:t>角度平移：</w:t>
      </w:r>
      <w:r w:rsidR="00391F06">
        <w:rPr>
          <w:rFonts w:hint="eastAsia"/>
          <w:sz w:val="24"/>
          <w:szCs w:val="24"/>
        </w:rPr>
        <w:t>主要是</w:t>
      </w:r>
      <w:r w:rsidRPr="000171A9">
        <w:rPr>
          <w:kern w:val="0"/>
          <w:sz w:val="24"/>
          <w:szCs w:val="22"/>
        </w:rPr>
        <w:t>由于</w:t>
      </w:r>
      <w:r w:rsidRPr="000171A9">
        <w:rPr>
          <w:kern w:val="0"/>
          <w:sz w:val="24"/>
          <w:szCs w:val="22"/>
        </w:rPr>
        <w:t xml:space="preserve"> LED </w:t>
      </w:r>
      <w:r w:rsidRPr="000171A9">
        <w:rPr>
          <w:kern w:val="0"/>
          <w:sz w:val="24"/>
          <w:szCs w:val="22"/>
        </w:rPr>
        <w:t>的朝向是人为调整，难以严格对准</w:t>
      </w:r>
      <w:r w:rsidR="00391F06">
        <w:rPr>
          <w:rFonts w:hint="eastAsia"/>
          <w:kern w:val="0"/>
          <w:sz w:val="24"/>
          <w:szCs w:val="22"/>
        </w:rPr>
        <w:t>，还可能是由于仪器存在校准误差</w:t>
      </w:r>
      <w:r w:rsidRPr="000171A9">
        <w:rPr>
          <w:kern w:val="0"/>
          <w:sz w:val="24"/>
          <w:szCs w:val="22"/>
        </w:rPr>
        <w:t>。</w:t>
      </w:r>
    </w:p>
    <w:p w14:paraId="1B58FEF5" w14:textId="77777777" w:rsidR="00BA7CEB" w:rsidRPr="000171A9" w:rsidRDefault="005738BA" w:rsidP="00391F06">
      <w:pPr>
        <w:pStyle w:val="af4"/>
        <w:tabs>
          <w:tab w:val="left" w:pos="480"/>
        </w:tabs>
        <w:spacing w:line="360" w:lineRule="auto"/>
        <w:ind w:left="450"/>
        <w:rPr>
          <w:sz w:val="24"/>
          <w:szCs w:val="24"/>
        </w:rPr>
      </w:pPr>
      <w:r w:rsidRPr="000171A9">
        <w:rPr>
          <w:kern w:val="0"/>
          <w:sz w:val="24"/>
          <w:szCs w:val="22"/>
        </w:rPr>
        <w:t>不能关于对称轴严格对称</w:t>
      </w:r>
      <w:r w:rsidR="007F1272">
        <w:rPr>
          <w:rFonts w:hint="eastAsia"/>
          <w:kern w:val="0"/>
          <w:sz w:val="24"/>
          <w:szCs w:val="22"/>
        </w:rPr>
        <w:t>：</w:t>
      </w:r>
      <w:r w:rsidR="00391F06">
        <w:rPr>
          <w:rFonts w:hint="eastAsia"/>
          <w:kern w:val="0"/>
          <w:sz w:val="24"/>
          <w:szCs w:val="22"/>
        </w:rPr>
        <w:t>LED</w:t>
      </w:r>
      <w:r w:rsidR="00391F06">
        <w:rPr>
          <w:rFonts w:hint="eastAsia"/>
          <w:kern w:val="0"/>
          <w:sz w:val="24"/>
          <w:szCs w:val="22"/>
        </w:rPr>
        <w:t>的稳定性，可能导致测量过程中发光强度变化；</w:t>
      </w:r>
      <w:r w:rsidR="00391F06">
        <w:rPr>
          <w:rFonts w:hint="eastAsia"/>
          <w:kern w:val="0"/>
          <w:sz w:val="24"/>
          <w:szCs w:val="22"/>
        </w:rPr>
        <w:t>LED</w:t>
      </w:r>
      <w:r w:rsidR="00391F06">
        <w:rPr>
          <w:rFonts w:hint="eastAsia"/>
          <w:kern w:val="0"/>
          <w:sz w:val="24"/>
          <w:szCs w:val="22"/>
        </w:rPr>
        <w:t>安装倾斜，导致光强在不同方向分布不均；</w:t>
      </w:r>
      <w:r w:rsidR="007F1272">
        <w:rPr>
          <w:rFonts w:hint="eastAsia"/>
          <w:kern w:val="0"/>
          <w:sz w:val="24"/>
          <w:szCs w:val="22"/>
        </w:rPr>
        <w:t>LED</w:t>
      </w:r>
      <w:r w:rsidR="007F1272">
        <w:rPr>
          <w:rFonts w:hint="eastAsia"/>
          <w:kern w:val="0"/>
          <w:sz w:val="24"/>
          <w:szCs w:val="22"/>
        </w:rPr>
        <w:t>光源本身不是轴对称</w:t>
      </w:r>
      <w:r w:rsidR="00391F06">
        <w:rPr>
          <w:rFonts w:hint="eastAsia"/>
          <w:kern w:val="0"/>
          <w:sz w:val="24"/>
          <w:szCs w:val="22"/>
        </w:rPr>
        <w:t>。</w:t>
      </w:r>
    </w:p>
    <w:p w14:paraId="4039BAAC" w14:textId="77777777" w:rsidR="00BA7CEB" w:rsidRPr="00391F06" w:rsidRDefault="00BA7CEB" w:rsidP="00DC502A">
      <w:pPr>
        <w:pStyle w:val="af4"/>
        <w:numPr>
          <w:ilvl w:val="0"/>
          <w:numId w:val="29"/>
        </w:numPr>
        <w:tabs>
          <w:tab w:val="left" w:pos="480"/>
        </w:tabs>
        <w:spacing w:line="360" w:lineRule="auto"/>
        <w:rPr>
          <w:sz w:val="32"/>
          <w:szCs w:val="32"/>
        </w:rPr>
      </w:pPr>
      <w:r w:rsidRPr="00391F06">
        <w:rPr>
          <w:b/>
          <w:bCs/>
          <w:sz w:val="24"/>
          <w:szCs w:val="22"/>
        </w:rPr>
        <w:t>为什么</w:t>
      </w:r>
      <w:r w:rsidRPr="00391F06">
        <w:rPr>
          <w:b/>
          <w:bCs/>
          <w:sz w:val="24"/>
          <w:szCs w:val="22"/>
        </w:rPr>
        <w:t>LED</w:t>
      </w:r>
      <w:r w:rsidRPr="00391F06">
        <w:rPr>
          <w:b/>
          <w:bCs/>
          <w:sz w:val="24"/>
          <w:szCs w:val="22"/>
        </w:rPr>
        <w:t>的照度测试结果并不能严格满足点光源球面波的光强平方反比率</w:t>
      </w:r>
      <w:r w:rsidRPr="00391F06">
        <w:rPr>
          <w:b/>
          <w:bCs/>
          <w:sz w:val="24"/>
          <w:szCs w:val="22"/>
        </w:rPr>
        <w:t>(</w:t>
      </w:r>
      <w:r w:rsidRPr="00391F06">
        <w:rPr>
          <w:b/>
          <w:bCs/>
          <w:sz w:val="24"/>
          <w:szCs w:val="22"/>
        </w:rPr>
        <w:t>即光强随距离的平方成反比</w:t>
      </w:r>
      <w:r w:rsidRPr="00391F06">
        <w:rPr>
          <w:b/>
          <w:bCs/>
          <w:sz w:val="24"/>
          <w:szCs w:val="22"/>
        </w:rPr>
        <w:t>)</w:t>
      </w:r>
      <w:r w:rsidRPr="00391F06">
        <w:rPr>
          <w:b/>
          <w:bCs/>
          <w:sz w:val="24"/>
          <w:szCs w:val="22"/>
        </w:rPr>
        <w:t>？</w:t>
      </w:r>
    </w:p>
    <w:p w14:paraId="01BB1EC5" w14:textId="77777777" w:rsidR="00391F06" w:rsidRPr="00391F06" w:rsidRDefault="00BA7CEB" w:rsidP="00391F06">
      <w:pPr>
        <w:pStyle w:val="af4"/>
        <w:tabs>
          <w:tab w:val="left" w:pos="480"/>
        </w:tabs>
        <w:spacing w:after="0" w:line="360" w:lineRule="auto"/>
        <w:rPr>
          <w:kern w:val="0"/>
          <w:sz w:val="24"/>
          <w:szCs w:val="22"/>
        </w:rPr>
      </w:pPr>
      <w:r w:rsidRPr="000171A9">
        <w:rPr>
          <w:kern w:val="0"/>
          <w:sz w:val="24"/>
          <w:szCs w:val="22"/>
        </w:rPr>
        <w:tab/>
      </w:r>
      <w:r w:rsidR="00391F06" w:rsidRPr="00391F06">
        <w:rPr>
          <w:rFonts w:hint="eastAsia"/>
          <w:kern w:val="0"/>
          <w:sz w:val="24"/>
          <w:szCs w:val="22"/>
        </w:rPr>
        <w:t>首先，环境中的背景光会对测量结果产生干扰，尤其在光强较弱或距离较远时，背景光所占比例较高，需在分析中予以扣除。其次，在近距离测量时，由于</w:t>
      </w:r>
      <w:r w:rsidR="00391F06" w:rsidRPr="00391F06">
        <w:rPr>
          <w:rFonts w:hint="eastAsia"/>
          <w:kern w:val="0"/>
          <w:sz w:val="24"/>
          <w:szCs w:val="22"/>
        </w:rPr>
        <w:t>LED</w:t>
      </w:r>
      <w:r w:rsidR="00391F06" w:rsidRPr="00391F06">
        <w:rPr>
          <w:rFonts w:hint="eastAsia"/>
          <w:kern w:val="0"/>
          <w:sz w:val="24"/>
          <w:szCs w:val="22"/>
        </w:rPr>
        <w:t>光源发出的光强随距离变化非常敏感，即使是微小的距离误差，也会导致测量值出现显著偏差，因此近距离的数据可靠性较低。</w:t>
      </w:r>
    </w:p>
    <w:p w14:paraId="02982D95" w14:textId="77777777" w:rsidR="00E50D6A" w:rsidRPr="00391F06" w:rsidRDefault="00391F06" w:rsidP="00391F06">
      <w:pPr>
        <w:pStyle w:val="af4"/>
        <w:tabs>
          <w:tab w:val="left" w:pos="480"/>
        </w:tabs>
        <w:spacing w:line="360" w:lineRule="auto"/>
        <w:rPr>
          <w:kern w:val="0"/>
          <w:sz w:val="24"/>
          <w:szCs w:val="22"/>
        </w:rPr>
      </w:pPr>
      <w:r>
        <w:rPr>
          <w:kern w:val="0"/>
          <w:sz w:val="24"/>
          <w:szCs w:val="22"/>
        </w:rPr>
        <w:tab/>
      </w:r>
      <w:r w:rsidRPr="00391F06">
        <w:rPr>
          <w:rFonts w:hint="eastAsia"/>
          <w:kern w:val="0"/>
          <w:sz w:val="24"/>
          <w:szCs w:val="22"/>
        </w:rPr>
        <w:t>理论上，光强与距离的平方成反比这一关系适用于理想点光源，而</w:t>
      </w:r>
      <w:r w:rsidRPr="00391F06">
        <w:rPr>
          <w:rFonts w:hint="eastAsia"/>
          <w:kern w:val="0"/>
          <w:sz w:val="24"/>
          <w:szCs w:val="22"/>
        </w:rPr>
        <w:t>LED</w:t>
      </w:r>
      <w:r w:rsidRPr="00391F06">
        <w:rPr>
          <w:rFonts w:hint="eastAsia"/>
          <w:kern w:val="0"/>
          <w:sz w:val="24"/>
          <w:szCs w:val="22"/>
        </w:rPr>
        <w:t>并非真正的点光源，其发光面具有一定结构，因此实验结果偏离理论预期是合理的。同时，</w:t>
      </w:r>
      <w:r w:rsidRPr="00391F06">
        <w:rPr>
          <w:rFonts w:hint="eastAsia"/>
          <w:kern w:val="0"/>
          <w:sz w:val="24"/>
          <w:szCs w:val="22"/>
        </w:rPr>
        <w:t>LED</w:t>
      </w:r>
      <w:r w:rsidRPr="00391F06">
        <w:rPr>
          <w:rFonts w:hint="eastAsia"/>
          <w:kern w:val="0"/>
          <w:sz w:val="24"/>
          <w:szCs w:val="22"/>
        </w:rPr>
        <w:t>具有较强的方向性发射特性，若光功率计在测量时未完全对准</w:t>
      </w:r>
      <w:r w:rsidRPr="00391F06">
        <w:rPr>
          <w:rFonts w:hint="eastAsia"/>
          <w:kern w:val="0"/>
          <w:sz w:val="24"/>
          <w:szCs w:val="22"/>
        </w:rPr>
        <w:t>LED</w:t>
      </w:r>
      <w:r w:rsidRPr="00391F06">
        <w:rPr>
          <w:rFonts w:hint="eastAsia"/>
          <w:kern w:val="0"/>
          <w:sz w:val="24"/>
          <w:szCs w:val="22"/>
        </w:rPr>
        <w:t>轴向，也可能导致光强值偏低，进一步影响实验精度。</w:t>
      </w:r>
      <w:r w:rsidR="002A537B" w:rsidRPr="000171A9">
        <w:t xml:space="preserve"> </w:t>
      </w:r>
    </w:p>
    <w:p w14:paraId="23196195" w14:textId="77777777" w:rsidR="00471C73" w:rsidRPr="000171A9" w:rsidRDefault="00E50D6A" w:rsidP="00DC502A">
      <w:pPr>
        <w:widowControl/>
        <w:spacing w:line="360" w:lineRule="auto"/>
        <w:jc w:val="left"/>
      </w:pPr>
      <w:r w:rsidRPr="000171A9">
        <w:br w:type="page"/>
      </w:r>
    </w:p>
    <w:p w14:paraId="1FC1614D" w14:textId="213AAD3C" w:rsidR="005A5D1D" w:rsidRPr="000171A9" w:rsidRDefault="0091792A" w:rsidP="00DC502A">
      <w:pPr>
        <w:pStyle w:val="af4"/>
        <w:spacing w:before="90" w:line="360" w:lineRule="auto"/>
        <w:ind w:right="1193"/>
        <w:rPr>
          <w:b/>
          <w:bCs/>
        </w:rPr>
      </w:pPr>
      <w:r w:rsidRPr="000171A9">
        <w:rPr>
          <w:b/>
          <w:bCs/>
        </w:rPr>
        <w:lastRenderedPageBreak/>
        <w:t>[</w:t>
      </w:r>
      <w:r w:rsidRPr="000171A9">
        <w:rPr>
          <w:b/>
          <w:bCs/>
        </w:rPr>
        <w:t>实验数据及签名</w:t>
      </w:r>
      <w:r w:rsidRPr="000171A9">
        <w:rPr>
          <w:b/>
          <w:bCs/>
        </w:rPr>
        <w:t>]</w:t>
      </w:r>
      <w:r w:rsidR="005A5D1D" w:rsidRPr="000171A9">
        <w:rPr>
          <w:b/>
          <w:bCs/>
          <w:noProof/>
        </w:rPr>
        <w:t xml:space="preserve"> </w:t>
      </w:r>
    </w:p>
    <w:p w14:paraId="58BE8071" w14:textId="64000C1E" w:rsidR="00471C73" w:rsidRPr="000171A9" w:rsidRDefault="005634C1" w:rsidP="00DC502A">
      <w:pPr>
        <w:pStyle w:val="af4"/>
        <w:spacing w:before="90" w:line="360" w:lineRule="auto"/>
        <w:ind w:right="1193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9B5D24A" wp14:editId="3CB74EB1">
            <wp:simplePos x="0" y="0"/>
            <wp:positionH relativeFrom="page">
              <wp:posOffset>3810001</wp:posOffset>
            </wp:positionH>
            <wp:positionV relativeFrom="paragraph">
              <wp:posOffset>76200</wp:posOffset>
            </wp:positionV>
            <wp:extent cx="2914650" cy="3886200"/>
            <wp:effectExtent l="0" t="0" r="0" b="0"/>
            <wp:wrapNone/>
            <wp:docPr id="33770134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542" cy="3890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4C78C9D" wp14:editId="06EFE881">
            <wp:simplePos x="0" y="0"/>
            <wp:positionH relativeFrom="column">
              <wp:posOffset>-24130</wp:posOffset>
            </wp:positionH>
            <wp:positionV relativeFrom="paragraph">
              <wp:posOffset>76200</wp:posOffset>
            </wp:positionV>
            <wp:extent cx="2917825" cy="3893820"/>
            <wp:effectExtent l="0" t="0" r="0" b="0"/>
            <wp:wrapNone/>
            <wp:docPr id="13641956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825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52551B" w14:textId="18901471" w:rsidR="00471C73" w:rsidRPr="000171A9" w:rsidRDefault="00471C73" w:rsidP="00DC502A">
      <w:pPr>
        <w:pStyle w:val="af4"/>
        <w:spacing w:before="90" w:line="360" w:lineRule="auto"/>
        <w:ind w:right="1193"/>
      </w:pPr>
    </w:p>
    <w:sectPr w:rsidR="00471C73" w:rsidRPr="000171A9" w:rsidSect="00635ABD">
      <w:headerReference w:type="default" r:id="rId18"/>
      <w:footerReference w:type="even" r:id="rId19"/>
      <w:footerReference w:type="default" r:id="rId20"/>
      <w:pgSz w:w="11907" w:h="16839"/>
      <w:pgMar w:top="1418" w:right="1418" w:bottom="1418" w:left="1418" w:header="567" w:footer="851" w:gutter="0"/>
      <w:pgBorders>
        <w:top w:val="single" w:sz="4" w:space="29" w:color="000000"/>
        <w:left w:val="single" w:sz="4" w:space="31" w:color="000000"/>
        <w:bottom w:val="single" w:sz="4" w:space="3" w:color="000000"/>
        <w:right w:val="single" w:sz="4" w:space="31" w:color="000000"/>
      </w:pgBorders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3B354" w14:textId="77777777" w:rsidR="008B468C" w:rsidRDefault="008B468C">
      <w:r>
        <w:separator/>
      </w:r>
    </w:p>
  </w:endnote>
  <w:endnote w:type="continuationSeparator" w:id="0">
    <w:p w14:paraId="617DEF02" w14:textId="77777777" w:rsidR="008B468C" w:rsidRDefault="008B46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BB24D" w14:textId="77777777" w:rsidR="00CD79A3" w:rsidRDefault="00CD79A3">
    <w:pPr>
      <w:pStyle w:val="a5"/>
      <w:framePr w:h="0" w:wrap="around" w:vAnchor="text" w:hAnchor="margin" w:xAlign="center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end"/>
    </w:r>
  </w:p>
  <w:p w14:paraId="2CC3F157" w14:textId="77777777" w:rsidR="00CD79A3" w:rsidRDefault="00CD79A3">
    <w:pPr>
      <w:pStyle w:val="a5"/>
    </w:pPr>
  </w:p>
  <w:p w14:paraId="740E6760" w14:textId="77777777" w:rsidR="008D4AC8" w:rsidRDefault="008D4AC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4F3B0" w14:textId="77777777" w:rsidR="00CD79A3" w:rsidRDefault="00CD79A3" w:rsidP="00714C0D">
    <w:pPr>
      <w:pStyle w:val="a5"/>
      <w:wordWrap w:val="0"/>
      <w:jc w:val="center"/>
    </w:pPr>
    <w:r>
      <w:rPr>
        <w:rFonts w:hint="eastAsia"/>
        <w:lang w:val="zh-CN"/>
      </w:rPr>
      <w:t xml:space="preserve">Page </w:t>
    </w:r>
    <w:r>
      <w:rPr>
        <w:lang w:val="zh-CN"/>
      </w:rPr>
      <w:t xml:space="preserve"> </w:t>
    </w:r>
    <w:r>
      <w:rPr>
        <w:rFonts w:hint="eastAsia"/>
        <w:lang w:val="zh-CN"/>
      </w:rPr>
      <w:t xml:space="preserve"> </w:t>
    </w:r>
    <w:r>
      <w:rPr>
        <w:lang w:val="zh-CN"/>
      </w:rPr>
      <w:t xml:space="preserve"> /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A0A46" w14:textId="77777777" w:rsidR="008B468C" w:rsidRDefault="008B468C">
      <w:r>
        <w:separator/>
      </w:r>
    </w:p>
  </w:footnote>
  <w:footnote w:type="continuationSeparator" w:id="0">
    <w:p w14:paraId="21CD9145" w14:textId="77777777" w:rsidR="008B468C" w:rsidRDefault="008B46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42DC5" w14:textId="77777777" w:rsidR="00CD79A3" w:rsidRPr="00714C0D" w:rsidRDefault="00CD79A3" w:rsidP="00714C0D">
    <w:pPr>
      <w:pStyle w:val="a7"/>
      <w:wordWrap w:val="0"/>
      <w:ind w:firstLine="540"/>
      <w:jc w:val="left"/>
      <w:rPr>
        <w:color w:val="FF0000"/>
      </w:rPr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 wp14:anchorId="13C07712" wp14:editId="59A4A835">
          <wp:simplePos x="0" y="0"/>
          <wp:positionH relativeFrom="column">
            <wp:posOffset>-423545</wp:posOffset>
          </wp:positionH>
          <wp:positionV relativeFrom="paragraph">
            <wp:posOffset>-212725</wp:posOffset>
          </wp:positionV>
          <wp:extent cx="593725" cy="590550"/>
          <wp:effectExtent l="19050" t="0" r="0" b="0"/>
          <wp:wrapNone/>
          <wp:docPr id="1" name="图片 1" descr="基础物理实验室徽章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基础物理实验室徽章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4882" t="16518" r="43536" b="16588"/>
                  <a:stretch>
                    <a:fillRect/>
                  </a:stretch>
                </pic:blipFill>
                <pic:spPr bwMode="auto">
                  <a:xfrm>
                    <a:off x="0" y="0"/>
                    <a:ext cx="593725" cy="5905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0F5CBCAE" w14:textId="77777777" w:rsidR="008D4AC8" w:rsidRDefault="008D4AC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singleLevel"/>
    <w:tmpl w:val="00000004"/>
    <w:lvl w:ilvl="0">
      <w:start w:val="1"/>
      <w:numFmt w:val="decimal"/>
      <w:suff w:val="nothing"/>
      <w:lvlText w:val="%1."/>
      <w:lvlJc w:val="left"/>
    </w:lvl>
  </w:abstractNum>
  <w:abstractNum w:abstractNumId="1" w15:restartNumberingAfterBreak="0">
    <w:nsid w:val="00000006"/>
    <w:multiLevelType w:val="singleLevel"/>
    <w:tmpl w:val="00000006"/>
    <w:lvl w:ilvl="0">
      <w:start w:val="2"/>
      <w:numFmt w:val="decimal"/>
      <w:suff w:val="nothing"/>
      <w:lvlText w:val="%1."/>
      <w:lvlJc w:val="left"/>
    </w:lvl>
  </w:abstractNum>
  <w:abstractNum w:abstractNumId="2" w15:restartNumberingAfterBreak="0">
    <w:nsid w:val="00000007"/>
    <w:multiLevelType w:val="singleLevel"/>
    <w:tmpl w:val="00000007"/>
    <w:lvl w:ilvl="0">
      <w:start w:val="1"/>
      <w:numFmt w:val="decimal"/>
      <w:lvlText w:val="%1．"/>
      <w:lvlJc w:val="left"/>
      <w:pPr>
        <w:tabs>
          <w:tab w:val="num" w:pos="630"/>
        </w:tabs>
        <w:ind w:left="630" w:hanging="315"/>
      </w:pPr>
      <w:rPr>
        <w:rFonts w:hint="eastAsia"/>
      </w:rPr>
    </w:lvl>
  </w:abstractNum>
  <w:abstractNum w:abstractNumId="3" w15:restartNumberingAfterBreak="0">
    <w:nsid w:val="0000000C"/>
    <w:multiLevelType w:val="singleLevel"/>
    <w:tmpl w:val="0000000C"/>
    <w:lvl w:ilvl="0">
      <w:start w:val="1"/>
      <w:numFmt w:val="decimal"/>
      <w:lvlText w:val="%1．"/>
      <w:lvlJc w:val="left"/>
      <w:pPr>
        <w:tabs>
          <w:tab w:val="num" w:pos="630"/>
        </w:tabs>
        <w:ind w:left="630" w:hanging="315"/>
      </w:pPr>
      <w:rPr>
        <w:rFonts w:hint="eastAsia"/>
      </w:rPr>
    </w:lvl>
  </w:abstractNum>
  <w:abstractNum w:abstractNumId="4" w15:restartNumberingAfterBreak="0">
    <w:nsid w:val="00000010"/>
    <w:multiLevelType w:val="singleLevel"/>
    <w:tmpl w:val="00000010"/>
    <w:lvl w:ilvl="0">
      <w:start w:val="1"/>
      <w:numFmt w:val="decimal"/>
      <w:suff w:val="nothing"/>
      <w:lvlText w:val="%1."/>
      <w:lvlJc w:val="left"/>
    </w:lvl>
  </w:abstractNum>
  <w:abstractNum w:abstractNumId="5" w15:restartNumberingAfterBreak="0">
    <w:nsid w:val="0B9C1D81"/>
    <w:multiLevelType w:val="hybridMultilevel"/>
    <w:tmpl w:val="54606B70"/>
    <w:lvl w:ilvl="0" w:tplc="57E2152A">
      <w:start w:val="1"/>
      <w:numFmt w:val="decimal"/>
      <w:lvlText w:val="（%1）"/>
      <w:lvlJc w:val="left"/>
      <w:pPr>
        <w:ind w:left="114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4" w:hanging="440"/>
      </w:pPr>
    </w:lvl>
    <w:lvl w:ilvl="2" w:tplc="0409001B" w:tentative="1">
      <w:start w:val="1"/>
      <w:numFmt w:val="lowerRoman"/>
      <w:lvlText w:val="%3."/>
      <w:lvlJc w:val="right"/>
      <w:pPr>
        <w:ind w:left="1744" w:hanging="440"/>
      </w:pPr>
    </w:lvl>
    <w:lvl w:ilvl="3" w:tplc="0409000F" w:tentative="1">
      <w:start w:val="1"/>
      <w:numFmt w:val="decimal"/>
      <w:lvlText w:val="%4."/>
      <w:lvlJc w:val="left"/>
      <w:pPr>
        <w:ind w:left="2184" w:hanging="440"/>
      </w:pPr>
    </w:lvl>
    <w:lvl w:ilvl="4" w:tplc="04090019" w:tentative="1">
      <w:start w:val="1"/>
      <w:numFmt w:val="lowerLetter"/>
      <w:lvlText w:val="%5)"/>
      <w:lvlJc w:val="left"/>
      <w:pPr>
        <w:ind w:left="2624" w:hanging="440"/>
      </w:pPr>
    </w:lvl>
    <w:lvl w:ilvl="5" w:tplc="0409001B" w:tentative="1">
      <w:start w:val="1"/>
      <w:numFmt w:val="lowerRoman"/>
      <w:lvlText w:val="%6."/>
      <w:lvlJc w:val="right"/>
      <w:pPr>
        <w:ind w:left="3064" w:hanging="440"/>
      </w:pPr>
    </w:lvl>
    <w:lvl w:ilvl="6" w:tplc="0409000F" w:tentative="1">
      <w:start w:val="1"/>
      <w:numFmt w:val="decimal"/>
      <w:lvlText w:val="%7."/>
      <w:lvlJc w:val="left"/>
      <w:pPr>
        <w:ind w:left="3504" w:hanging="440"/>
      </w:pPr>
    </w:lvl>
    <w:lvl w:ilvl="7" w:tplc="04090019" w:tentative="1">
      <w:start w:val="1"/>
      <w:numFmt w:val="lowerLetter"/>
      <w:lvlText w:val="%8)"/>
      <w:lvlJc w:val="left"/>
      <w:pPr>
        <w:ind w:left="3944" w:hanging="440"/>
      </w:pPr>
    </w:lvl>
    <w:lvl w:ilvl="8" w:tplc="0409001B" w:tentative="1">
      <w:start w:val="1"/>
      <w:numFmt w:val="lowerRoman"/>
      <w:lvlText w:val="%9."/>
      <w:lvlJc w:val="right"/>
      <w:pPr>
        <w:ind w:left="4384" w:hanging="440"/>
      </w:pPr>
    </w:lvl>
  </w:abstractNum>
  <w:abstractNum w:abstractNumId="6" w15:restartNumberingAfterBreak="0">
    <w:nsid w:val="171C3C17"/>
    <w:multiLevelType w:val="hybridMultilevel"/>
    <w:tmpl w:val="0C72E4EC"/>
    <w:lvl w:ilvl="0" w:tplc="C8DAD4B6">
      <w:start w:val="3"/>
      <w:numFmt w:val="decimalEnclosedCircle"/>
      <w:lvlText w:val="%1"/>
      <w:lvlJc w:val="left"/>
      <w:pPr>
        <w:ind w:left="810" w:hanging="360"/>
      </w:pPr>
      <w:rPr>
        <w:rFonts w:ascii="宋体" w:hAnsi="Calibri" w:hint="default"/>
      </w:rPr>
    </w:lvl>
    <w:lvl w:ilvl="1" w:tplc="04090019" w:tentative="1">
      <w:start w:val="1"/>
      <w:numFmt w:val="lowerLetter"/>
      <w:lvlText w:val="%2)"/>
      <w:lvlJc w:val="left"/>
      <w:pPr>
        <w:ind w:left="1330" w:hanging="440"/>
      </w:pPr>
    </w:lvl>
    <w:lvl w:ilvl="2" w:tplc="0409001B" w:tentative="1">
      <w:start w:val="1"/>
      <w:numFmt w:val="lowerRoman"/>
      <w:lvlText w:val="%3."/>
      <w:lvlJc w:val="right"/>
      <w:pPr>
        <w:ind w:left="1770" w:hanging="440"/>
      </w:pPr>
    </w:lvl>
    <w:lvl w:ilvl="3" w:tplc="0409000F" w:tentative="1">
      <w:start w:val="1"/>
      <w:numFmt w:val="decimal"/>
      <w:lvlText w:val="%4."/>
      <w:lvlJc w:val="left"/>
      <w:pPr>
        <w:ind w:left="2210" w:hanging="440"/>
      </w:pPr>
    </w:lvl>
    <w:lvl w:ilvl="4" w:tplc="04090019" w:tentative="1">
      <w:start w:val="1"/>
      <w:numFmt w:val="lowerLetter"/>
      <w:lvlText w:val="%5)"/>
      <w:lvlJc w:val="left"/>
      <w:pPr>
        <w:ind w:left="2650" w:hanging="440"/>
      </w:pPr>
    </w:lvl>
    <w:lvl w:ilvl="5" w:tplc="0409001B" w:tentative="1">
      <w:start w:val="1"/>
      <w:numFmt w:val="lowerRoman"/>
      <w:lvlText w:val="%6."/>
      <w:lvlJc w:val="right"/>
      <w:pPr>
        <w:ind w:left="3090" w:hanging="440"/>
      </w:pPr>
    </w:lvl>
    <w:lvl w:ilvl="6" w:tplc="0409000F" w:tentative="1">
      <w:start w:val="1"/>
      <w:numFmt w:val="decimal"/>
      <w:lvlText w:val="%7."/>
      <w:lvlJc w:val="left"/>
      <w:pPr>
        <w:ind w:left="3530" w:hanging="440"/>
      </w:pPr>
    </w:lvl>
    <w:lvl w:ilvl="7" w:tplc="04090019" w:tentative="1">
      <w:start w:val="1"/>
      <w:numFmt w:val="lowerLetter"/>
      <w:lvlText w:val="%8)"/>
      <w:lvlJc w:val="left"/>
      <w:pPr>
        <w:ind w:left="3970" w:hanging="440"/>
      </w:pPr>
    </w:lvl>
    <w:lvl w:ilvl="8" w:tplc="0409001B" w:tentative="1">
      <w:start w:val="1"/>
      <w:numFmt w:val="lowerRoman"/>
      <w:lvlText w:val="%9."/>
      <w:lvlJc w:val="right"/>
      <w:pPr>
        <w:ind w:left="4410" w:hanging="440"/>
      </w:pPr>
    </w:lvl>
  </w:abstractNum>
  <w:abstractNum w:abstractNumId="7" w15:restartNumberingAfterBreak="0">
    <w:nsid w:val="1CED74B2"/>
    <w:multiLevelType w:val="hybridMultilevel"/>
    <w:tmpl w:val="CA083A1E"/>
    <w:lvl w:ilvl="0" w:tplc="B24E0060">
      <w:start w:val="1"/>
      <w:numFmt w:val="decimal"/>
      <w:lvlText w:val="（%1）"/>
      <w:lvlJc w:val="left"/>
      <w:pPr>
        <w:ind w:left="1668" w:hanging="88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3" w:hanging="420"/>
      </w:pPr>
    </w:lvl>
    <w:lvl w:ilvl="2" w:tplc="0409001B" w:tentative="1">
      <w:start w:val="1"/>
      <w:numFmt w:val="lowerRoman"/>
      <w:lvlText w:val="%3."/>
      <w:lvlJc w:val="right"/>
      <w:pPr>
        <w:ind w:left="2043" w:hanging="420"/>
      </w:pPr>
    </w:lvl>
    <w:lvl w:ilvl="3" w:tplc="0409000F" w:tentative="1">
      <w:start w:val="1"/>
      <w:numFmt w:val="decimal"/>
      <w:lvlText w:val="%4."/>
      <w:lvlJc w:val="left"/>
      <w:pPr>
        <w:ind w:left="2463" w:hanging="420"/>
      </w:pPr>
    </w:lvl>
    <w:lvl w:ilvl="4" w:tplc="04090019" w:tentative="1">
      <w:start w:val="1"/>
      <w:numFmt w:val="lowerLetter"/>
      <w:lvlText w:val="%5)"/>
      <w:lvlJc w:val="left"/>
      <w:pPr>
        <w:ind w:left="2883" w:hanging="420"/>
      </w:pPr>
    </w:lvl>
    <w:lvl w:ilvl="5" w:tplc="0409001B" w:tentative="1">
      <w:start w:val="1"/>
      <w:numFmt w:val="lowerRoman"/>
      <w:lvlText w:val="%6."/>
      <w:lvlJc w:val="right"/>
      <w:pPr>
        <w:ind w:left="3303" w:hanging="420"/>
      </w:pPr>
    </w:lvl>
    <w:lvl w:ilvl="6" w:tplc="0409000F" w:tentative="1">
      <w:start w:val="1"/>
      <w:numFmt w:val="decimal"/>
      <w:lvlText w:val="%7."/>
      <w:lvlJc w:val="left"/>
      <w:pPr>
        <w:ind w:left="3723" w:hanging="420"/>
      </w:pPr>
    </w:lvl>
    <w:lvl w:ilvl="7" w:tplc="04090019" w:tentative="1">
      <w:start w:val="1"/>
      <w:numFmt w:val="lowerLetter"/>
      <w:lvlText w:val="%8)"/>
      <w:lvlJc w:val="left"/>
      <w:pPr>
        <w:ind w:left="4143" w:hanging="420"/>
      </w:pPr>
    </w:lvl>
    <w:lvl w:ilvl="8" w:tplc="0409001B" w:tentative="1">
      <w:start w:val="1"/>
      <w:numFmt w:val="lowerRoman"/>
      <w:lvlText w:val="%9."/>
      <w:lvlJc w:val="right"/>
      <w:pPr>
        <w:ind w:left="4563" w:hanging="420"/>
      </w:pPr>
    </w:lvl>
  </w:abstractNum>
  <w:abstractNum w:abstractNumId="8" w15:restartNumberingAfterBreak="0">
    <w:nsid w:val="20FF1CC6"/>
    <w:multiLevelType w:val="hybridMultilevel"/>
    <w:tmpl w:val="B6AA2B52"/>
    <w:lvl w:ilvl="0" w:tplc="73388430">
      <w:numFmt w:val="bullet"/>
      <w:lvlText w:val="•"/>
      <w:lvlJc w:val="left"/>
      <w:pPr>
        <w:ind w:left="1497" w:hanging="420"/>
      </w:pPr>
      <w:rPr>
        <w:rFonts w:hint="default"/>
        <w:lang w:val="en-US" w:eastAsia="zh-CN" w:bidi="ar-SA"/>
      </w:rPr>
    </w:lvl>
    <w:lvl w:ilvl="1" w:tplc="FFFFFFFF" w:tentative="1">
      <w:start w:val="1"/>
      <w:numFmt w:val="bullet"/>
      <w:lvlText w:val=""/>
      <w:lvlJc w:val="left"/>
      <w:pPr>
        <w:ind w:left="1917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337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757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177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597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017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37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57" w:hanging="420"/>
      </w:pPr>
      <w:rPr>
        <w:rFonts w:ascii="Wingdings" w:hAnsi="Wingdings" w:hint="default"/>
      </w:rPr>
    </w:lvl>
  </w:abstractNum>
  <w:abstractNum w:abstractNumId="9" w15:restartNumberingAfterBreak="0">
    <w:nsid w:val="24A44F18"/>
    <w:multiLevelType w:val="hybridMultilevel"/>
    <w:tmpl w:val="1D86EB28"/>
    <w:lvl w:ilvl="0" w:tplc="2D7A2D8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C0B705C"/>
    <w:multiLevelType w:val="hybridMultilevel"/>
    <w:tmpl w:val="DF5EA82A"/>
    <w:lvl w:ilvl="0" w:tplc="18548D8C">
      <w:start w:val="1"/>
      <w:numFmt w:val="decimal"/>
      <w:lvlText w:val="%1."/>
      <w:lvlJc w:val="left"/>
      <w:pPr>
        <w:ind w:left="360" w:hanging="360"/>
      </w:pPr>
      <w:rPr>
        <w:rFonts w:ascii="宋体" w:hAnsi="Calibri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C6D1417"/>
    <w:multiLevelType w:val="hybridMultilevel"/>
    <w:tmpl w:val="0DF485B0"/>
    <w:lvl w:ilvl="0" w:tplc="B832CCCA">
      <w:start w:val="1"/>
      <w:numFmt w:val="decimal"/>
      <w:lvlText w:val="（%1）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1263CAF"/>
    <w:multiLevelType w:val="hybridMultilevel"/>
    <w:tmpl w:val="CC58EEA2"/>
    <w:lvl w:ilvl="0" w:tplc="1B9A2A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2104CC7"/>
    <w:multiLevelType w:val="hybridMultilevel"/>
    <w:tmpl w:val="82522428"/>
    <w:lvl w:ilvl="0" w:tplc="2CF06AF2">
      <w:start w:val="1"/>
      <w:numFmt w:val="decimalEnclosedCircle"/>
      <w:lvlText w:val="%1"/>
      <w:lvlJc w:val="left"/>
      <w:pPr>
        <w:ind w:left="945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ind w:left="4305" w:hanging="420"/>
      </w:pPr>
    </w:lvl>
  </w:abstractNum>
  <w:abstractNum w:abstractNumId="14" w15:restartNumberingAfterBreak="0">
    <w:nsid w:val="33E10A30"/>
    <w:multiLevelType w:val="hybridMultilevel"/>
    <w:tmpl w:val="EBEEAE5E"/>
    <w:lvl w:ilvl="0" w:tplc="41E2CB1C">
      <w:start w:val="1"/>
      <w:numFmt w:val="decimal"/>
      <w:lvlText w:val="%1．"/>
      <w:lvlJc w:val="left"/>
      <w:pPr>
        <w:ind w:left="78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46963FA"/>
    <w:multiLevelType w:val="hybridMultilevel"/>
    <w:tmpl w:val="CA36F728"/>
    <w:lvl w:ilvl="0" w:tplc="E81AE3C6">
      <w:start w:val="1"/>
      <w:numFmt w:val="decimal"/>
      <w:lvlText w:val="%1．"/>
      <w:lvlJc w:val="left"/>
      <w:pPr>
        <w:ind w:left="78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4" w:hanging="420"/>
      </w:pPr>
    </w:lvl>
    <w:lvl w:ilvl="2" w:tplc="0409001B" w:tentative="1">
      <w:start w:val="1"/>
      <w:numFmt w:val="lowerRoman"/>
      <w:lvlText w:val="%3."/>
      <w:lvlJc w:val="right"/>
      <w:pPr>
        <w:ind w:left="1684" w:hanging="420"/>
      </w:pPr>
    </w:lvl>
    <w:lvl w:ilvl="3" w:tplc="0409000F" w:tentative="1">
      <w:start w:val="1"/>
      <w:numFmt w:val="decimal"/>
      <w:lvlText w:val="%4."/>
      <w:lvlJc w:val="left"/>
      <w:pPr>
        <w:ind w:left="2104" w:hanging="420"/>
      </w:pPr>
    </w:lvl>
    <w:lvl w:ilvl="4" w:tplc="04090019" w:tentative="1">
      <w:start w:val="1"/>
      <w:numFmt w:val="lowerLetter"/>
      <w:lvlText w:val="%5)"/>
      <w:lvlJc w:val="left"/>
      <w:pPr>
        <w:ind w:left="2524" w:hanging="420"/>
      </w:pPr>
    </w:lvl>
    <w:lvl w:ilvl="5" w:tplc="0409001B" w:tentative="1">
      <w:start w:val="1"/>
      <w:numFmt w:val="lowerRoman"/>
      <w:lvlText w:val="%6."/>
      <w:lvlJc w:val="right"/>
      <w:pPr>
        <w:ind w:left="2944" w:hanging="420"/>
      </w:pPr>
    </w:lvl>
    <w:lvl w:ilvl="6" w:tplc="0409000F" w:tentative="1">
      <w:start w:val="1"/>
      <w:numFmt w:val="decimal"/>
      <w:lvlText w:val="%7."/>
      <w:lvlJc w:val="left"/>
      <w:pPr>
        <w:ind w:left="3364" w:hanging="420"/>
      </w:pPr>
    </w:lvl>
    <w:lvl w:ilvl="7" w:tplc="04090019" w:tentative="1">
      <w:start w:val="1"/>
      <w:numFmt w:val="lowerLetter"/>
      <w:lvlText w:val="%8)"/>
      <w:lvlJc w:val="left"/>
      <w:pPr>
        <w:ind w:left="3784" w:hanging="420"/>
      </w:pPr>
    </w:lvl>
    <w:lvl w:ilvl="8" w:tplc="0409001B" w:tentative="1">
      <w:start w:val="1"/>
      <w:numFmt w:val="lowerRoman"/>
      <w:lvlText w:val="%9."/>
      <w:lvlJc w:val="right"/>
      <w:pPr>
        <w:ind w:left="4204" w:hanging="420"/>
      </w:pPr>
    </w:lvl>
  </w:abstractNum>
  <w:abstractNum w:abstractNumId="16" w15:restartNumberingAfterBreak="0">
    <w:nsid w:val="36FC0EA3"/>
    <w:multiLevelType w:val="hybridMultilevel"/>
    <w:tmpl w:val="5A26F40E"/>
    <w:lvl w:ilvl="0" w:tplc="2CF06AF2">
      <w:start w:val="1"/>
      <w:numFmt w:val="decimalEnclosedCircle"/>
      <w:lvlText w:val="%1"/>
      <w:lvlJc w:val="left"/>
      <w:pPr>
        <w:ind w:left="420" w:hanging="420"/>
      </w:pPr>
      <w:rPr>
        <w:rFonts w:hint="eastAsia"/>
      </w:rPr>
    </w:lvl>
    <w:lvl w:ilvl="1" w:tplc="2CF06AF2">
      <w:start w:val="1"/>
      <w:numFmt w:val="decimalEnclosedCircle"/>
      <w:lvlText w:val="%2"/>
      <w:lvlJc w:val="left"/>
      <w:pPr>
        <w:ind w:left="84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45A651C"/>
    <w:multiLevelType w:val="hybridMultilevel"/>
    <w:tmpl w:val="4F8622B6"/>
    <w:lvl w:ilvl="0" w:tplc="0409000F">
      <w:start w:val="1"/>
      <w:numFmt w:val="decimal"/>
      <w:lvlText w:val="%1.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45E23BDB"/>
    <w:multiLevelType w:val="hybridMultilevel"/>
    <w:tmpl w:val="1D86EB28"/>
    <w:lvl w:ilvl="0" w:tplc="2D7A2D8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497D0BBB"/>
    <w:multiLevelType w:val="hybridMultilevel"/>
    <w:tmpl w:val="1D86EB28"/>
    <w:lvl w:ilvl="0" w:tplc="2D7A2D8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A043ECB"/>
    <w:multiLevelType w:val="hybridMultilevel"/>
    <w:tmpl w:val="EFE00CCA"/>
    <w:lvl w:ilvl="0" w:tplc="5DFAC6A2">
      <w:start w:val="1"/>
      <w:numFmt w:val="decimalEnclosedCircle"/>
      <w:lvlText w:val="%1"/>
      <w:lvlJc w:val="left"/>
      <w:pPr>
        <w:ind w:left="78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4" w:hanging="440"/>
      </w:pPr>
    </w:lvl>
    <w:lvl w:ilvl="2" w:tplc="0409001B" w:tentative="1">
      <w:start w:val="1"/>
      <w:numFmt w:val="lowerRoman"/>
      <w:lvlText w:val="%3."/>
      <w:lvlJc w:val="right"/>
      <w:pPr>
        <w:ind w:left="1744" w:hanging="440"/>
      </w:pPr>
    </w:lvl>
    <w:lvl w:ilvl="3" w:tplc="0409000F" w:tentative="1">
      <w:start w:val="1"/>
      <w:numFmt w:val="decimal"/>
      <w:lvlText w:val="%4."/>
      <w:lvlJc w:val="left"/>
      <w:pPr>
        <w:ind w:left="2184" w:hanging="440"/>
      </w:pPr>
    </w:lvl>
    <w:lvl w:ilvl="4" w:tplc="04090019" w:tentative="1">
      <w:start w:val="1"/>
      <w:numFmt w:val="lowerLetter"/>
      <w:lvlText w:val="%5)"/>
      <w:lvlJc w:val="left"/>
      <w:pPr>
        <w:ind w:left="2624" w:hanging="440"/>
      </w:pPr>
    </w:lvl>
    <w:lvl w:ilvl="5" w:tplc="0409001B" w:tentative="1">
      <w:start w:val="1"/>
      <w:numFmt w:val="lowerRoman"/>
      <w:lvlText w:val="%6."/>
      <w:lvlJc w:val="right"/>
      <w:pPr>
        <w:ind w:left="3064" w:hanging="440"/>
      </w:pPr>
    </w:lvl>
    <w:lvl w:ilvl="6" w:tplc="0409000F" w:tentative="1">
      <w:start w:val="1"/>
      <w:numFmt w:val="decimal"/>
      <w:lvlText w:val="%7."/>
      <w:lvlJc w:val="left"/>
      <w:pPr>
        <w:ind w:left="3504" w:hanging="440"/>
      </w:pPr>
    </w:lvl>
    <w:lvl w:ilvl="7" w:tplc="04090019" w:tentative="1">
      <w:start w:val="1"/>
      <w:numFmt w:val="lowerLetter"/>
      <w:lvlText w:val="%8)"/>
      <w:lvlJc w:val="left"/>
      <w:pPr>
        <w:ind w:left="3944" w:hanging="440"/>
      </w:pPr>
    </w:lvl>
    <w:lvl w:ilvl="8" w:tplc="0409001B" w:tentative="1">
      <w:start w:val="1"/>
      <w:numFmt w:val="lowerRoman"/>
      <w:lvlText w:val="%9."/>
      <w:lvlJc w:val="right"/>
      <w:pPr>
        <w:ind w:left="4384" w:hanging="440"/>
      </w:pPr>
    </w:lvl>
  </w:abstractNum>
  <w:abstractNum w:abstractNumId="21" w15:restartNumberingAfterBreak="0">
    <w:nsid w:val="4C807E4C"/>
    <w:multiLevelType w:val="multilevel"/>
    <w:tmpl w:val="FE300A36"/>
    <w:lvl w:ilvl="0">
      <w:start w:val="1"/>
      <w:numFmt w:val="decimal"/>
      <w:lvlText w:val="%1."/>
      <w:lvlJc w:val="left"/>
      <w:pPr>
        <w:ind w:left="598" w:hanging="360"/>
      </w:pPr>
      <w:rPr>
        <w:rFonts w:ascii="Times New Roman" w:eastAsia="Times New Roman" w:hint="default"/>
      </w:rPr>
    </w:lvl>
    <w:lvl w:ilvl="1">
      <w:start w:val="1"/>
      <w:numFmt w:val="decimal"/>
      <w:isLgl/>
      <w:lvlText w:val="%1.%2"/>
      <w:lvlJc w:val="left"/>
      <w:pPr>
        <w:ind w:left="107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9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7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54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7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52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31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50" w:hanging="2160"/>
      </w:pPr>
      <w:rPr>
        <w:rFonts w:hint="default"/>
      </w:rPr>
    </w:lvl>
  </w:abstractNum>
  <w:abstractNum w:abstractNumId="22" w15:restartNumberingAfterBreak="0">
    <w:nsid w:val="5046616F"/>
    <w:multiLevelType w:val="hybridMultilevel"/>
    <w:tmpl w:val="929AA716"/>
    <w:lvl w:ilvl="0" w:tplc="FED00350">
      <w:start w:val="1"/>
      <w:numFmt w:val="decimalEnclosedCircle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3" w15:restartNumberingAfterBreak="0">
    <w:nsid w:val="50CE288F"/>
    <w:multiLevelType w:val="hybridMultilevel"/>
    <w:tmpl w:val="EBEEAE5E"/>
    <w:lvl w:ilvl="0" w:tplc="41E2CB1C">
      <w:start w:val="1"/>
      <w:numFmt w:val="decimal"/>
      <w:lvlText w:val="%1．"/>
      <w:lvlJc w:val="left"/>
      <w:pPr>
        <w:ind w:left="78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5BD83934"/>
    <w:multiLevelType w:val="hybridMultilevel"/>
    <w:tmpl w:val="CA083A1E"/>
    <w:lvl w:ilvl="0" w:tplc="B24E0060">
      <w:start w:val="1"/>
      <w:numFmt w:val="decimal"/>
      <w:lvlText w:val="（%1）"/>
      <w:lvlJc w:val="left"/>
      <w:pPr>
        <w:ind w:left="1668" w:hanging="88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3" w:hanging="420"/>
      </w:pPr>
    </w:lvl>
    <w:lvl w:ilvl="2" w:tplc="0409001B" w:tentative="1">
      <w:start w:val="1"/>
      <w:numFmt w:val="lowerRoman"/>
      <w:lvlText w:val="%3."/>
      <w:lvlJc w:val="right"/>
      <w:pPr>
        <w:ind w:left="2043" w:hanging="420"/>
      </w:pPr>
    </w:lvl>
    <w:lvl w:ilvl="3" w:tplc="0409000F" w:tentative="1">
      <w:start w:val="1"/>
      <w:numFmt w:val="decimal"/>
      <w:lvlText w:val="%4."/>
      <w:lvlJc w:val="left"/>
      <w:pPr>
        <w:ind w:left="2463" w:hanging="420"/>
      </w:pPr>
    </w:lvl>
    <w:lvl w:ilvl="4" w:tplc="04090019" w:tentative="1">
      <w:start w:val="1"/>
      <w:numFmt w:val="lowerLetter"/>
      <w:lvlText w:val="%5)"/>
      <w:lvlJc w:val="left"/>
      <w:pPr>
        <w:ind w:left="2883" w:hanging="420"/>
      </w:pPr>
    </w:lvl>
    <w:lvl w:ilvl="5" w:tplc="0409001B" w:tentative="1">
      <w:start w:val="1"/>
      <w:numFmt w:val="lowerRoman"/>
      <w:lvlText w:val="%6."/>
      <w:lvlJc w:val="right"/>
      <w:pPr>
        <w:ind w:left="3303" w:hanging="420"/>
      </w:pPr>
    </w:lvl>
    <w:lvl w:ilvl="6" w:tplc="0409000F" w:tentative="1">
      <w:start w:val="1"/>
      <w:numFmt w:val="decimal"/>
      <w:lvlText w:val="%7."/>
      <w:lvlJc w:val="left"/>
      <w:pPr>
        <w:ind w:left="3723" w:hanging="420"/>
      </w:pPr>
    </w:lvl>
    <w:lvl w:ilvl="7" w:tplc="04090019" w:tentative="1">
      <w:start w:val="1"/>
      <w:numFmt w:val="lowerLetter"/>
      <w:lvlText w:val="%8)"/>
      <w:lvlJc w:val="left"/>
      <w:pPr>
        <w:ind w:left="4143" w:hanging="420"/>
      </w:pPr>
    </w:lvl>
    <w:lvl w:ilvl="8" w:tplc="0409001B" w:tentative="1">
      <w:start w:val="1"/>
      <w:numFmt w:val="lowerRoman"/>
      <w:lvlText w:val="%9."/>
      <w:lvlJc w:val="right"/>
      <w:pPr>
        <w:ind w:left="4563" w:hanging="420"/>
      </w:pPr>
    </w:lvl>
  </w:abstractNum>
  <w:abstractNum w:abstractNumId="25" w15:restartNumberingAfterBreak="0">
    <w:nsid w:val="5D7054D7"/>
    <w:multiLevelType w:val="hybridMultilevel"/>
    <w:tmpl w:val="AF000CB4"/>
    <w:lvl w:ilvl="0" w:tplc="52C8202C">
      <w:start w:val="1"/>
      <w:numFmt w:val="decimalEnclosedCircle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6" w15:restartNumberingAfterBreak="0">
    <w:nsid w:val="618F67D9"/>
    <w:multiLevelType w:val="hybridMultilevel"/>
    <w:tmpl w:val="43FA6288"/>
    <w:lvl w:ilvl="0" w:tplc="E32A5B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61AC5446"/>
    <w:multiLevelType w:val="hybridMultilevel"/>
    <w:tmpl w:val="B8BEFB4E"/>
    <w:lvl w:ilvl="0" w:tplc="63506052">
      <w:start w:val="1"/>
      <w:numFmt w:val="decimal"/>
      <w:lvlText w:val="%1．"/>
      <w:lvlJc w:val="left"/>
      <w:pPr>
        <w:ind w:left="78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4" w:hanging="420"/>
      </w:pPr>
    </w:lvl>
    <w:lvl w:ilvl="2" w:tplc="0409001B" w:tentative="1">
      <w:start w:val="1"/>
      <w:numFmt w:val="lowerRoman"/>
      <w:lvlText w:val="%3."/>
      <w:lvlJc w:val="right"/>
      <w:pPr>
        <w:ind w:left="1684" w:hanging="420"/>
      </w:pPr>
    </w:lvl>
    <w:lvl w:ilvl="3" w:tplc="0409000F" w:tentative="1">
      <w:start w:val="1"/>
      <w:numFmt w:val="decimal"/>
      <w:lvlText w:val="%4."/>
      <w:lvlJc w:val="left"/>
      <w:pPr>
        <w:ind w:left="2104" w:hanging="420"/>
      </w:pPr>
    </w:lvl>
    <w:lvl w:ilvl="4" w:tplc="04090019" w:tentative="1">
      <w:start w:val="1"/>
      <w:numFmt w:val="lowerLetter"/>
      <w:lvlText w:val="%5)"/>
      <w:lvlJc w:val="left"/>
      <w:pPr>
        <w:ind w:left="2524" w:hanging="420"/>
      </w:pPr>
    </w:lvl>
    <w:lvl w:ilvl="5" w:tplc="0409001B" w:tentative="1">
      <w:start w:val="1"/>
      <w:numFmt w:val="lowerRoman"/>
      <w:lvlText w:val="%6."/>
      <w:lvlJc w:val="right"/>
      <w:pPr>
        <w:ind w:left="2944" w:hanging="420"/>
      </w:pPr>
    </w:lvl>
    <w:lvl w:ilvl="6" w:tplc="0409000F" w:tentative="1">
      <w:start w:val="1"/>
      <w:numFmt w:val="decimal"/>
      <w:lvlText w:val="%7."/>
      <w:lvlJc w:val="left"/>
      <w:pPr>
        <w:ind w:left="3364" w:hanging="420"/>
      </w:pPr>
    </w:lvl>
    <w:lvl w:ilvl="7" w:tplc="04090019" w:tentative="1">
      <w:start w:val="1"/>
      <w:numFmt w:val="lowerLetter"/>
      <w:lvlText w:val="%8)"/>
      <w:lvlJc w:val="left"/>
      <w:pPr>
        <w:ind w:left="3784" w:hanging="420"/>
      </w:pPr>
    </w:lvl>
    <w:lvl w:ilvl="8" w:tplc="0409001B" w:tentative="1">
      <w:start w:val="1"/>
      <w:numFmt w:val="lowerRoman"/>
      <w:lvlText w:val="%9."/>
      <w:lvlJc w:val="right"/>
      <w:pPr>
        <w:ind w:left="4204" w:hanging="420"/>
      </w:pPr>
    </w:lvl>
  </w:abstractNum>
  <w:abstractNum w:abstractNumId="28" w15:restartNumberingAfterBreak="0">
    <w:nsid w:val="629E0DF7"/>
    <w:multiLevelType w:val="hybridMultilevel"/>
    <w:tmpl w:val="16FC119C"/>
    <w:lvl w:ilvl="0" w:tplc="93F46534">
      <w:start w:val="1"/>
      <w:numFmt w:val="decimal"/>
      <w:lvlText w:val="(%1)"/>
      <w:lvlJc w:val="left"/>
      <w:pPr>
        <w:ind w:left="450" w:hanging="450"/>
      </w:pPr>
      <w:rPr>
        <w:rFonts w:hint="default"/>
      </w:rPr>
    </w:lvl>
    <w:lvl w:ilvl="1" w:tplc="E188D7C2">
      <w:start w:val="1"/>
      <w:numFmt w:val="decimalEnclosedCircle"/>
      <w:lvlText w:val="%2"/>
      <w:lvlJc w:val="left"/>
      <w:pPr>
        <w:ind w:left="800" w:hanging="360"/>
      </w:pPr>
      <w:rPr>
        <w:rFonts w:ascii="宋体" w:hAnsi="Calibri" w:hint="default"/>
        <w:sz w:val="24"/>
      </w:r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66563E92"/>
    <w:multiLevelType w:val="hybridMultilevel"/>
    <w:tmpl w:val="109C8000"/>
    <w:lvl w:ilvl="0" w:tplc="A77CAD22">
      <w:start w:val="1"/>
      <w:numFmt w:val="decimal"/>
      <w:lvlText w:val="%1．"/>
      <w:lvlJc w:val="left"/>
      <w:pPr>
        <w:ind w:left="800" w:hanging="375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681F3534"/>
    <w:multiLevelType w:val="hybridMultilevel"/>
    <w:tmpl w:val="CA083A1E"/>
    <w:lvl w:ilvl="0" w:tplc="B24E0060">
      <w:start w:val="1"/>
      <w:numFmt w:val="decimal"/>
      <w:lvlText w:val="（%1）"/>
      <w:lvlJc w:val="left"/>
      <w:pPr>
        <w:ind w:left="1668" w:hanging="88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3" w:hanging="420"/>
      </w:pPr>
    </w:lvl>
    <w:lvl w:ilvl="2" w:tplc="0409001B" w:tentative="1">
      <w:start w:val="1"/>
      <w:numFmt w:val="lowerRoman"/>
      <w:lvlText w:val="%3."/>
      <w:lvlJc w:val="right"/>
      <w:pPr>
        <w:ind w:left="2043" w:hanging="420"/>
      </w:pPr>
    </w:lvl>
    <w:lvl w:ilvl="3" w:tplc="0409000F" w:tentative="1">
      <w:start w:val="1"/>
      <w:numFmt w:val="decimal"/>
      <w:lvlText w:val="%4."/>
      <w:lvlJc w:val="left"/>
      <w:pPr>
        <w:ind w:left="2463" w:hanging="420"/>
      </w:pPr>
    </w:lvl>
    <w:lvl w:ilvl="4" w:tplc="04090019" w:tentative="1">
      <w:start w:val="1"/>
      <w:numFmt w:val="lowerLetter"/>
      <w:lvlText w:val="%5)"/>
      <w:lvlJc w:val="left"/>
      <w:pPr>
        <w:ind w:left="2883" w:hanging="420"/>
      </w:pPr>
    </w:lvl>
    <w:lvl w:ilvl="5" w:tplc="0409001B" w:tentative="1">
      <w:start w:val="1"/>
      <w:numFmt w:val="lowerRoman"/>
      <w:lvlText w:val="%6."/>
      <w:lvlJc w:val="right"/>
      <w:pPr>
        <w:ind w:left="3303" w:hanging="420"/>
      </w:pPr>
    </w:lvl>
    <w:lvl w:ilvl="6" w:tplc="0409000F" w:tentative="1">
      <w:start w:val="1"/>
      <w:numFmt w:val="decimal"/>
      <w:lvlText w:val="%7."/>
      <w:lvlJc w:val="left"/>
      <w:pPr>
        <w:ind w:left="3723" w:hanging="420"/>
      </w:pPr>
    </w:lvl>
    <w:lvl w:ilvl="7" w:tplc="04090019" w:tentative="1">
      <w:start w:val="1"/>
      <w:numFmt w:val="lowerLetter"/>
      <w:lvlText w:val="%8)"/>
      <w:lvlJc w:val="left"/>
      <w:pPr>
        <w:ind w:left="4143" w:hanging="420"/>
      </w:pPr>
    </w:lvl>
    <w:lvl w:ilvl="8" w:tplc="0409001B" w:tentative="1">
      <w:start w:val="1"/>
      <w:numFmt w:val="lowerRoman"/>
      <w:lvlText w:val="%9."/>
      <w:lvlJc w:val="right"/>
      <w:pPr>
        <w:ind w:left="4563" w:hanging="420"/>
      </w:pPr>
    </w:lvl>
  </w:abstractNum>
  <w:abstractNum w:abstractNumId="31" w15:restartNumberingAfterBreak="0">
    <w:nsid w:val="6FEC7DB9"/>
    <w:multiLevelType w:val="hybridMultilevel"/>
    <w:tmpl w:val="F0601DDC"/>
    <w:lvl w:ilvl="0" w:tplc="7500188C">
      <w:start w:val="1"/>
      <w:numFmt w:val="decimal"/>
      <w:lvlText w:val="%1．"/>
      <w:lvlJc w:val="left"/>
      <w:pPr>
        <w:ind w:left="862" w:hanging="375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327" w:hanging="420"/>
      </w:pPr>
    </w:lvl>
    <w:lvl w:ilvl="2" w:tplc="0409001B" w:tentative="1">
      <w:start w:val="1"/>
      <w:numFmt w:val="lowerRoman"/>
      <w:lvlText w:val="%3."/>
      <w:lvlJc w:val="right"/>
      <w:pPr>
        <w:ind w:left="1747" w:hanging="420"/>
      </w:pPr>
    </w:lvl>
    <w:lvl w:ilvl="3" w:tplc="0409000F" w:tentative="1">
      <w:start w:val="1"/>
      <w:numFmt w:val="decimal"/>
      <w:lvlText w:val="%4."/>
      <w:lvlJc w:val="left"/>
      <w:pPr>
        <w:ind w:left="2167" w:hanging="420"/>
      </w:pPr>
    </w:lvl>
    <w:lvl w:ilvl="4" w:tplc="04090019" w:tentative="1">
      <w:start w:val="1"/>
      <w:numFmt w:val="lowerLetter"/>
      <w:lvlText w:val="%5)"/>
      <w:lvlJc w:val="left"/>
      <w:pPr>
        <w:ind w:left="2587" w:hanging="420"/>
      </w:pPr>
    </w:lvl>
    <w:lvl w:ilvl="5" w:tplc="0409001B" w:tentative="1">
      <w:start w:val="1"/>
      <w:numFmt w:val="lowerRoman"/>
      <w:lvlText w:val="%6."/>
      <w:lvlJc w:val="right"/>
      <w:pPr>
        <w:ind w:left="3007" w:hanging="420"/>
      </w:pPr>
    </w:lvl>
    <w:lvl w:ilvl="6" w:tplc="0409000F" w:tentative="1">
      <w:start w:val="1"/>
      <w:numFmt w:val="decimal"/>
      <w:lvlText w:val="%7."/>
      <w:lvlJc w:val="left"/>
      <w:pPr>
        <w:ind w:left="3427" w:hanging="420"/>
      </w:pPr>
    </w:lvl>
    <w:lvl w:ilvl="7" w:tplc="04090019" w:tentative="1">
      <w:start w:val="1"/>
      <w:numFmt w:val="lowerLetter"/>
      <w:lvlText w:val="%8)"/>
      <w:lvlJc w:val="left"/>
      <w:pPr>
        <w:ind w:left="3847" w:hanging="420"/>
      </w:pPr>
    </w:lvl>
    <w:lvl w:ilvl="8" w:tplc="0409001B" w:tentative="1">
      <w:start w:val="1"/>
      <w:numFmt w:val="lowerRoman"/>
      <w:lvlText w:val="%9."/>
      <w:lvlJc w:val="right"/>
      <w:pPr>
        <w:ind w:left="4267" w:hanging="420"/>
      </w:pPr>
    </w:lvl>
  </w:abstractNum>
  <w:abstractNum w:abstractNumId="32" w15:restartNumberingAfterBreak="0">
    <w:nsid w:val="72B6779C"/>
    <w:multiLevelType w:val="hybridMultilevel"/>
    <w:tmpl w:val="A7700D4A"/>
    <w:lvl w:ilvl="0" w:tplc="82906BB0">
      <w:start w:val="1"/>
      <w:numFmt w:val="decimalEnclosedCircle"/>
      <w:lvlText w:val="%1"/>
      <w:lvlJc w:val="left"/>
      <w:pPr>
        <w:ind w:left="810" w:hanging="360"/>
      </w:pPr>
      <w:rPr>
        <w:rFonts w:ascii="宋体" w:hAnsi="Calibri" w:hint="default"/>
      </w:rPr>
    </w:lvl>
    <w:lvl w:ilvl="1" w:tplc="04090019" w:tentative="1">
      <w:start w:val="1"/>
      <w:numFmt w:val="lowerLetter"/>
      <w:lvlText w:val="%2)"/>
      <w:lvlJc w:val="left"/>
      <w:pPr>
        <w:ind w:left="1330" w:hanging="440"/>
      </w:pPr>
    </w:lvl>
    <w:lvl w:ilvl="2" w:tplc="0409001B" w:tentative="1">
      <w:start w:val="1"/>
      <w:numFmt w:val="lowerRoman"/>
      <w:lvlText w:val="%3."/>
      <w:lvlJc w:val="right"/>
      <w:pPr>
        <w:ind w:left="1770" w:hanging="440"/>
      </w:pPr>
    </w:lvl>
    <w:lvl w:ilvl="3" w:tplc="0409000F" w:tentative="1">
      <w:start w:val="1"/>
      <w:numFmt w:val="decimal"/>
      <w:lvlText w:val="%4."/>
      <w:lvlJc w:val="left"/>
      <w:pPr>
        <w:ind w:left="2210" w:hanging="440"/>
      </w:pPr>
    </w:lvl>
    <w:lvl w:ilvl="4" w:tplc="04090019" w:tentative="1">
      <w:start w:val="1"/>
      <w:numFmt w:val="lowerLetter"/>
      <w:lvlText w:val="%5)"/>
      <w:lvlJc w:val="left"/>
      <w:pPr>
        <w:ind w:left="2650" w:hanging="440"/>
      </w:pPr>
    </w:lvl>
    <w:lvl w:ilvl="5" w:tplc="0409001B" w:tentative="1">
      <w:start w:val="1"/>
      <w:numFmt w:val="lowerRoman"/>
      <w:lvlText w:val="%6."/>
      <w:lvlJc w:val="right"/>
      <w:pPr>
        <w:ind w:left="3090" w:hanging="440"/>
      </w:pPr>
    </w:lvl>
    <w:lvl w:ilvl="6" w:tplc="0409000F" w:tentative="1">
      <w:start w:val="1"/>
      <w:numFmt w:val="decimal"/>
      <w:lvlText w:val="%7."/>
      <w:lvlJc w:val="left"/>
      <w:pPr>
        <w:ind w:left="3530" w:hanging="440"/>
      </w:pPr>
    </w:lvl>
    <w:lvl w:ilvl="7" w:tplc="04090019" w:tentative="1">
      <w:start w:val="1"/>
      <w:numFmt w:val="lowerLetter"/>
      <w:lvlText w:val="%8)"/>
      <w:lvlJc w:val="left"/>
      <w:pPr>
        <w:ind w:left="3970" w:hanging="440"/>
      </w:pPr>
    </w:lvl>
    <w:lvl w:ilvl="8" w:tplc="0409001B" w:tentative="1">
      <w:start w:val="1"/>
      <w:numFmt w:val="lowerRoman"/>
      <w:lvlText w:val="%9."/>
      <w:lvlJc w:val="right"/>
      <w:pPr>
        <w:ind w:left="4410" w:hanging="440"/>
      </w:pPr>
    </w:lvl>
  </w:abstractNum>
  <w:abstractNum w:abstractNumId="33" w15:restartNumberingAfterBreak="0">
    <w:nsid w:val="7A5601D3"/>
    <w:multiLevelType w:val="hybridMultilevel"/>
    <w:tmpl w:val="01D4971C"/>
    <w:lvl w:ilvl="0" w:tplc="54ACC938">
      <w:start w:val="1"/>
      <w:numFmt w:val="decimal"/>
      <w:lvlText w:val="%1."/>
      <w:lvlJc w:val="left"/>
      <w:pPr>
        <w:ind w:left="85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30" w:hanging="420"/>
      </w:pPr>
    </w:lvl>
    <w:lvl w:ilvl="2" w:tplc="0409001B" w:tentative="1">
      <w:start w:val="1"/>
      <w:numFmt w:val="lowerRoman"/>
      <w:lvlText w:val="%3."/>
      <w:lvlJc w:val="right"/>
      <w:pPr>
        <w:ind w:left="1750" w:hanging="420"/>
      </w:pPr>
    </w:lvl>
    <w:lvl w:ilvl="3" w:tplc="0409000F" w:tentative="1">
      <w:start w:val="1"/>
      <w:numFmt w:val="decimal"/>
      <w:lvlText w:val="%4."/>
      <w:lvlJc w:val="left"/>
      <w:pPr>
        <w:ind w:left="2170" w:hanging="420"/>
      </w:pPr>
    </w:lvl>
    <w:lvl w:ilvl="4" w:tplc="04090019" w:tentative="1">
      <w:start w:val="1"/>
      <w:numFmt w:val="lowerLetter"/>
      <w:lvlText w:val="%5)"/>
      <w:lvlJc w:val="left"/>
      <w:pPr>
        <w:ind w:left="2590" w:hanging="420"/>
      </w:pPr>
    </w:lvl>
    <w:lvl w:ilvl="5" w:tplc="0409001B" w:tentative="1">
      <w:start w:val="1"/>
      <w:numFmt w:val="lowerRoman"/>
      <w:lvlText w:val="%6."/>
      <w:lvlJc w:val="right"/>
      <w:pPr>
        <w:ind w:left="3010" w:hanging="420"/>
      </w:pPr>
    </w:lvl>
    <w:lvl w:ilvl="6" w:tplc="0409000F" w:tentative="1">
      <w:start w:val="1"/>
      <w:numFmt w:val="decimal"/>
      <w:lvlText w:val="%7."/>
      <w:lvlJc w:val="left"/>
      <w:pPr>
        <w:ind w:left="3430" w:hanging="420"/>
      </w:pPr>
    </w:lvl>
    <w:lvl w:ilvl="7" w:tplc="04090019" w:tentative="1">
      <w:start w:val="1"/>
      <w:numFmt w:val="lowerLetter"/>
      <w:lvlText w:val="%8)"/>
      <w:lvlJc w:val="left"/>
      <w:pPr>
        <w:ind w:left="3850" w:hanging="420"/>
      </w:pPr>
    </w:lvl>
    <w:lvl w:ilvl="8" w:tplc="0409001B" w:tentative="1">
      <w:start w:val="1"/>
      <w:numFmt w:val="lowerRoman"/>
      <w:lvlText w:val="%9."/>
      <w:lvlJc w:val="right"/>
      <w:pPr>
        <w:ind w:left="4270" w:hanging="420"/>
      </w:pPr>
    </w:lvl>
  </w:abstractNum>
  <w:abstractNum w:abstractNumId="34" w15:restartNumberingAfterBreak="0">
    <w:nsid w:val="7D270865"/>
    <w:multiLevelType w:val="hybridMultilevel"/>
    <w:tmpl w:val="59F802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7DAF63B2"/>
    <w:multiLevelType w:val="multilevel"/>
    <w:tmpl w:val="ED6E1B1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sz w:val="28"/>
      </w:rPr>
    </w:lvl>
    <w:lvl w:ilvl="1">
      <w:start w:val="2"/>
      <w:numFmt w:val="decimal"/>
      <w:lvlText w:val="%1.%2"/>
      <w:lvlJc w:val="left"/>
      <w:pPr>
        <w:ind w:left="1144" w:hanging="72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1568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2352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3136" w:hanging="144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3560" w:hanging="144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4344" w:hanging="180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5128" w:hanging="216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5552" w:hanging="2160"/>
      </w:pPr>
      <w:rPr>
        <w:rFonts w:hint="default"/>
        <w:sz w:val="28"/>
      </w:rPr>
    </w:lvl>
  </w:abstractNum>
  <w:abstractNum w:abstractNumId="36" w15:restartNumberingAfterBreak="0">
    <w:nsid w:val="7DDF2874"/>
    <w:multiLevelType w:val="hybridMultilevel"/>
    <w:tmpl w:val="F836D59E"/>
    <w:lvl w:ilvl="0" w:tplc="4776DD80">
      <w:start w:val="2"/>
      <w:numFmt w:val="decimalEnclosedCircle"/>
      <w:lvlText w:val="%1"/>
      <w:lvlJc w:val="left"/>
      <w:pPr>
        <w:ind w:left="810" w:hanging="360"/>
      </w:pPr>
      <w:rPr>
        <w:rFonts w:ascii="宋体" w:hAnsi="Calibri" w:hint="default"/>
      </w:rPr>
    </w:lvl>
    <w:lvl w:ilvl="1" w:tplc="04090019" w:tentative="1">
      <w:start w:val="1"/>
      <w:numFmt w:val="lowerLetter"/>
      <w:lvlText w:val="%2)"/>
      <w:lvlJc w:val="left"/>
      <w:pPr>
        <w:ind w:left="1330" w:hanging="440"/>
      </w:pPr>
    </w:lvl>
    <w:lvl w:ilvl="2" w:tplc="0409001B" w:tentative="1">
      <w:start w:val="1"/>
      <w:numFmt w:val="lowerRoman"/>
      <w:lvlText w:val="%3."/>
      <w:lvlJc w:val="right"/>
      <w:pPr>
        <w:ind w:left="1770" w:hanging="440"/>
      </w:pPr>
    </w:lvl>
    <w:lvl w:ilvl="3" w:tplc="0409000F" w:tentative="1">
      <w:start w:val="1"/>
      <w:numFmt w:val="decimal"/>
      <w:lvlText w:val="%4."/>
      <w:lvlJc w:val="left"/>
      <w:pPr>
        <w:ind w:left="2210" w:hanging="440"/>
      </w:pPr>
    </w:lvl>
    <w:lvl w:ilvl="4" w:tplc="04090019" w:tentative="1">
      <w:start w:val="1"/>
      <w:numFmt w:val="lowerLetter"/>
      <w:lvlText w:val="%5)"/>
      <w:lvlJc w:val="left"/>
      <w:pPr>
        <w:ind w:left="2650" w:hanging="440"/>
      </w:pPr>
    </w:lvl>
    <w:lvl w:ilvl="5" w:tplc="0409001B" w:tentative="1">
      <w:start w:val="1"/>
      <w:numFmt w:val="lowerRoman"/>
      <w:lvlText w:val="%6."/>
      <w:lvlJc w:val="right"/>
      <w:pPr>
        <w:ind w:left="3090" w:hanging="440"/>
      </w:pPr>
    </w:lvl>
    <w:lvl w:ilvl="6" w:tplc="0409000F" w:tentative="1">
      <w:start w:val="1"/>
      <w:numFmt w:val="decimal"/>
      <w:lvlText w:val="%7."/>
      <w:lvlJc w:val="left"/>
      <w:pPr>
        <w:ind w:left="3530" w:hanging="440"/>
      </w:pPr>
    </w:lvl>
    <w:lvl w:ilvl="7" w:tplc="04090019" w:tentative="1">
      <w:start w:val="1"/>
      <w:numFmt w:val="lowerLetter"/>
      <w:lvlText w:val="%8)"/>
      <w:lvlJc w:val="left"/>
      <w:pPr>
        <w:ind w:left="3970" w:hanging="440"/>
      </w:pPr>
    </w:lvl>
    <w:lvl w:ilvl="8" w:tplc="0409001B" w:tentative="1">
      <w:start w:val="1"/>
      <w:numFmt w:val="lowerRoman"/>
      <w:lvlText w:val="%9."/>
      <w:lvlJc w:val="right"/>
      <w:pPr>
        <w:ind w:left="4410" w:hanging="440"/>
      </w:pPr>
    </w:lvl>
  </w:abstractNum>
  <w:num w:numId="1" w16cid:durableId="1773933672">
    <w:abstractNumId w:val="3"/>
  </w:num>
  <w:num w:numId="2" w16cid:durableId="1202403450">
    <w:abstractNumId w:val="0"/>
  </w:num>
  <w:num w:numId="3" w16cid:durableId="444350395">
    <w:abstractNumId w:val="1"/>
  </w:num>
  <w:num w:numId="4" w16cid:durableId="441074330">
    <w:abstractNumId w:val="11"/>
  </w:num>
  <w:num w:numId="5" w16cid:durableId="1994748263">
    <w:abstractNumId w:val="2"/>
  </w:num>
  <w:num w:numId="6" w16cid:durableId="2014990747">
    <w:abstractNumId w:val="4"/>
  </w:num>
  <w:num w:numId="7" w16cid:durableId="250283791">
    <w:abstractNumId w:val="33"/>
  </w:num>
  <w:num w:numId="8" w16cid:durableId="1800108849">
    <w:abstractNumId w:val="12"/>
  </w:num>
  <w:num w:numId="9" w16cid:durableId="648170696">
    <w:abstractNumId w:val="16"/>
  </w:num>
  <w:num w:numId="10" w16cid:durableId="1308363136">
    <w:abstractNumId w:val="13"/>
  </w:num>
  <w:num w:numId="11" w16cid:durableId="678774072">
    <w:abstractNumId w:val="29"/>
  </w:num>
  <w:num w:numId="12" w16cid:durableId="983971862">
    <w:abstractNumId w:val="15"/>
  </w:num>
  <w:num w:numId="13" w16cid:durableId="1945724964">
    <w:abstractNumId w:val="18"/>
  </w:num>
  <w:num w:numId="14" w16cid:durableId="386688236">
    <w:abstractNumId w:val="17"/>
  </w:num>
  <w:num w:numId="15" w16cid:durableId="754980778">
    <w:abstractNumId w:val="31"/>
  </w:num>
  <w:num w:numId="16" w16cid:durableId="469515018">
    <w:abstractNumId w:val="19"/>
  </w:num>
  <w:num w:numId="17" w16cid:durableId="994260214">
    <w:abstractNumId w:val="9"/>
  </w:num>
  <w:num w:numId="18" w16cid:durableId="1771701164">
    <w:abstractNumId w:val="27"/>
  </w:num>
  <w:num w:numId="19" w16cid:durableId="339544840">
    <w:abstractNumId w:val="24"/>
  </w:num>
  <w:num w:numId="20" w16cid:durableId="791099658">
    <w:abstractNumId w:val="7"/>
  </w:num>
  <w:num w:numId="21" w16cid:durableId="1527134575">
    <w:abstractNumId w:val="30"/>
  </w:num>
  <w:num w:numId="22" w16cid:durableId="650404910">
    <w:abstractNumId w:val="14"/>
  </w:num>
  <w:num w:numId="23" w16cid:durableId="786310872">
    <w:abstractNumId w:val="23"/>
  </w:num>
  <w:num w:numId="24" w16cid:durableId="658848313">
    <w:abstractNumId w:val="21"/>
  </w:num>
  <w:num w:numId="25" w16cid:durableId="264969404">
    <w:abstractNumId w:val="8"/>
  </w:num>
  <w:num w:numId="26" w16cid:durableId="1895504861">
    <w:abstractNumId w:val="35"/>
  </w:num>
  <w:num w:numId="27" w16cid:durableId="589435384">
    <w:abstractNumId w:val="22"/>
  </w:num>
  <w:num w:numId="28" w16cid:durableId="1659454765">
    <w:abstractNumId w:val="25"/>
  </w:num>
  <w:num w:numId="29" w16cid:durableId="940724567">
    <w:abstractNumId w:val="28"/>
  </w:num>
  <w:num w:numId="30" w16cid:durableId="66656857">
    <w:abstractNumId w:val="36"/>
  </w:num>
  <w:num w:numId="31" w16cid:durableId="220023146">
    <w:abstractNumId w:val="6"/>
  </w:num>
  <w:num w:numId="32" w16cid:durableId="1731033831">
    <w:abstractNumId w:val="20"/>
  </w:num>
  <w:num w:numId="33" w16cid:durableId="260259078">
    <w:abstractNumId w:val="32"/>
  </w:num>
  <w:num w:numId="34" w16cid:durableId="929117405">
    <w:abstractNumId w:val="10"/>
  </w:num>
  <w:num w:numId="35" w16cid:durableId="229580881">
    <w:abstractNumId w:val="26"/>
  </w:num>
  <w:num w:numId="36" w16cid:durableId="108624374">
    <w:abstractNumId w:val="34"/>
  </w:num>
  <w:num w:numId="37" w16cid:durableId="511187909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4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11E27"/>
    <w:rsid w:val="00013598"/>
    <w:rsid w:val="000135E4"/>
    <w:rsid w:val="000171A9"/>
    <w:rsid w:val="00025340"/>
    <w:rsid w:val="0003347A"/>
    <w:rsid w:val="0003593E"/>
    <w:rsid w:val="00044124"/>
    <w:rsid w:val="00050F55"/>
    <w:rsid w:val="00056A13"/>
    <w:rsid w:val="00064EB4"/>
    <w:rsid w:val="00067B44"/>
    <w:rsid w:val="00067BBA"/>
    <w:rsid w:val="0007026D"/>
    <w:rsid w:val="00072148"/>
    <w:rsid w:val="000741E2"/>
    <w:rsid w:val="000900C9"/>
    <w:rsid w:val="00095F96"/>
    <w:rsid w:val="00097F17"/>
    <w:rsid w:val="000A0216"/>
    <w:rsid w:val="000A0FDB"/>
    <w:rsid w:val="000A2B67"/>
    <w:rsid w:val="000A3F96"/>
    <w:rsid w:val="000B05BE"/>
    <w:rsid w:val="000C6AEE"/>
    <w:rsid w:val="000D19C4"/>
    <w:rsid w:val="000D310A"/>
    <w:rsid w:val="000D324B"/>
    <w:rsid w:val="000E0636"/>
    <w:rsid w:val="000E4C40"/>
    <w:rsid w:val="000F5E50"/>
    <w:rsid w:val="00102AE2"/>
    <w:rsid w:val="00105398"/>
    <w:rsid w:val="00106C42"/>
    <w:rsid w:val="00124BCF"/>
    <w:rsid w:val="00125AFE"/>
    <w:rsid w:val="001313A2"/>
    <w:rsid w:val="001413B3"/>
    <w:rsid w:val="0015219F"/>
    <w:rsid w:val="00152274"/>
    <w:rsid w:val="0015502B"/>
    <w:rsid w:val="00156D5B"/>
    <w:rsid w:val="00163FAF"/>
    <w:rsid w:val="001648DA"/>
    <w:rsid w:val="00172A27"/>
    <w:rsid w:val="00172D7B"/>
    <w:rsid w:val="001751E9"/>
    <w:rsid w:val="001829E3"/>
    <w:rsid w:val="00191F51"/>
    <w:rsid w:val="001921C8"/>
    <w:rsid w:val="001937D6"/>
    <w:rsid w:val="001942CD"/>
    <w:rsid w:val="001A0F32"/>
    <w:rsid w:val="001B0D51"/>
    <w:rsid w:val="001D038B"/>
    <w:rsid w:val="001D0ED7"/>
    <w:rsid w:val="001D0F35"/>
    <w:rsid w:val="001D2AAA"/>
    <w:rsid w:val="001D3587"/>
    <w:rsid w:val="001D7219"/>
    <w:rsid w:val="001F161D"/>
    <w:rsid w:val="001F21F2"/>
    <w:rsid w:val="001F4E1D"/>
    <w:rsid w:val="002035F0"/>
    <w:rsid w:val="002059E8"/>
    <w:rsid w:val="00206A1A"/>
    <w:rsid w:val="00212258"/>
    <w:rsid w:val="00224C74"/>
    <w:rsid w:val="00233409"/>
    <w:rsid w:val="00233E06"/>
    <w:rsid w:val="0024561F"/>
    <w:rsid w:val="00254958"/>
    <w:rsid w:val="002640B1"/>
    <w:rsid w:val="0026533B"/>
    <w:rsid w:val="00270A3E"/>
    <w:rsid w:val="00274FAC"/>
    <w:rsid w:val="002753E1"/>
    <w:rsid w:val="0028746A"/>
    <w:rsid w:val="002A537B"/>
    <w:rsid w:val="002B2AB1"/>
    <w:rsid w:val="002B4B6B"/>
    <w:rsid w:val="002B6147"/>
    <w:rsid w:val="002B76CB"/>
    <w:rsid w:val="002C4A74"/>
    <w:rsid w:val="002C5A91"/>
    <w:rsid w:val="002C5F5A"/>
    <w:rsid w:val="002D371B"/>
    <w:rsid w:val="002D6A5E"/>
    <w:rsid w:val="002D7061"/>
    <w:rsid w:val="002D79E3"/>
    <w:rsid w:val="002F0F96"/>
    <w:rsid w:val="002F17F3"/>
    <w:rsid w:val="002F55D2"/>
    <w:rsid w:val="003036A8"/>
    <w:rsid w:val="0030542D"/>
    <w:rsid w:val="00312A60"/>
    <w:rsid w:val="00313640"/>
    <w:rsid w:val="00315024"/>
    <w:rsid w:val="00322710"/>
    <w:rsid w:val="003228E9"/>
    <w:rsid w:val="0032427C"/>
    <w:rsid w:val="00340CB9"/>
    <w:rsid w:val="0034375E"/>
    <w:rsid w:val="0034466D"/>
    <w:rsid w:val="00350B7A"/>
    <w:rsid w:val="00355BE2"/>
    <w:rsid w:val="00355C36"/>
    <w:rsid w:val="00356340"/>
    <w:rsid w:val="00363E0D"/>
    <w:rsid w:val="00365049"/>
    <w:rsid w:val="00370267"/>
    <w:rsid w:val="00373B97"/>
    <w:rsid w:val="00376E35"/>
    <w:rsid w:val="0037771E"/>
    <w:rsid w:val="003869C1"/>
    <w:rsid w:val="003876CF"/>
    <w:rsid w:val="00391F06"/>
    <w:rsid w:val="00393060"/>
    <w:rsid w:val="00397D82"/>
    <w:rsid w:val="003B7B4E"/>
    <w:rsid w:val="003C27C6"/>
    <w:rsid w:val="003E5646"/>
    <w:rsid w:val="003E5A6A"/>
    <w:rsid w:val="003F397F"/>
    <w:rsid w:val="00400D23"/>
    <w:rsid w:val="00402893"/>
    <w:rsid w:val="004036EF"/>
    <w:rsid w:val="00413182"/>
    <w:rsid w:val="00414813"/>
    <w:rsid w:val="0042003B"/>
    <w:rsid w:val="004208C5"/>
    <w:rsid w:val="004302BC"/>
    <w:rsid w:val="004306A3"/>
    <w:rsid w:val="00450F4D"/>
    <w:rsid w:val="00453F97"/>
    <w:rsid w:val="00456156"/>
    <w:rsid w:val="00471C73"/>
    <w:rsid w:val="004761D2"/>
    <w:rsid w:val="00476890"/>
    <w:rsid w:val="00490FB4"/>
    <w:rsid w:val="00494C62"/>
    <w:rsid w:val="004950A1"/>
    <w:rsid w:val="004A43A8"/>
    <w:rsid w:val="004A598E"/>
    <w:rsid w:val="004B3384"/>
    <w:rsid w:val="004B4749"/>
    <w:rsid w:val="004B4F32"/>
    <w:rsid w:val="004B5326"/>
    <w:rsid w:val="004C2D05"/>
    <w:rsid w:val="004C3B88"/>
    <w:rsid w:val="004C4D0C"/>
    <w:rsid w:val="004C6607"/>
    <w:rsid w:val="004D113C"/>
    <w:rsid w:val="004D7280"/>
    <w:rsid w:val="004E426E"/>
    <w:rsid w:val="004E4318"/>
    <w:rsid w:val="004E6DEB"/>
    <w:rsid w:val="004F262C"/>
    <w:rsid w:val="004F700B"/>
    <w:rsid w:val="00501C7F"/>
    <w:rsid w:val="00502D8A"/>
    <w:rsid w:val="00504877"/>
    <w:rsid w:val="005057BB"/>
    <w:rsid w:val="00506AAE"/>
    <w:rsid w:val="00525C47"/>
    <w:rsid w:val="00526A48"/>
    <w:rsid w:val="0053126B"/>
    <w:rsid w:val="00531455"/>
    <w:rsid w:val="00531625"/>
    <w:rsid w:val="00533B4A"/>
    <w:rsid w:val="00540ECF"/>
    <w:rsid w:val="005441B6"/>
    <w:rsid w:val="005458A3"/>
    <w:rsid w:val="00545F5E"/>
    <w:rsid w:val="00546A9E"/>
    <w:rsid w:val="00556C38"/>
    <w:rsid w:val="005634C1"/>
    <w:rsid w:val="005671F0"/>
    <w:rsid w:val="005674EA"/>
    <w:rsid w:val="005738BA"/>
    <w:rsid w:val="00573982"/>
    <w:rsid w:val="005759EE"/>
    <w:rsid w:val="00583179"/>
    <w:rsid w:val="0058726B"/>
    <w:rsid w:val="00590CFC"/>
    <w:rsid w:val="00592613"/>
    <w:rsid w:val="00595485"/>
    <w:rsid w:val="005A5D1D"/>
    <w:rsid w:val="005B3A90"/>
    <w:rsid w:val="005B7796"/>
    <w:rsid w:val="005D3247"/>
    <w:rsid w:val="005D367F"/>
    <w:rsid w:val="005D43E1"/>
    <w:rsid w:val="005D4949"/>
    <w:rsid w:val="005D5007"/>
    <w:rsid w:val="005D5514"/>
    <w:rsid w:val="005D5C91"/>
    <w:rsid w:val="005D757A"/>
    <w:rsid w:val="005E2256"/>
    <w:rsid w:val="005E291D"/>
    <w:rsid w:val="005E4BE3"/>
    <w:rsid w:val="005F11F8"/>
    <w:rsid w:val="005F26F6"/>
    <w:rsid w:val="00603229"/>
    <w:rsid w:val="00610D7D"/>
    <w:rsid w:val="00616FBD"/>
    <w:rsid w:val="00617F89"/>
    <w:rsid w:val="00622AB3"/>
    <w:rsid w:val="006262C7"/>
    <w:rsid w:val="00626C15"/>
    <w:rsid w:val="00634C0B"/>
    <w:rsid w:val="00635ABD"/>
    <w:rsid w:val="00637126"/>
    <w:rsid w:val="006449CD"/>
    <w:rsid w:val="006532F6"/>
    <w:rsid w:val="00657766"/>
    <w:rsid w:val="00665497"/>
    <w:rsid w:val="006870F6"/>
    <w:rsid w:val="00694863"/>
    <w:rsid w:val="00697E83"/>
    <w:rsid w:val="006A5B46"/>
    <w:rsid w:val="006B57C2"/>
    <w:rsid w:val="006B6D15"/>
    <w:rsid w:val="006C100C"/>
    <w:rsid w:val="006C27FA"/>
    <w:rsid w:val="006C3A65"/>
    <w:rsid w:val="006C3EEB"/>
    <w:rsid w:val="006C7152"/>
    <w:rsid w:val="006D0E39"/>
    <w:rsid w:val="006D534B"/>
    <w:rsid w:val="006E2D99"/>
    <w:rsid w:val="006F21E9"/>
    <w:rsid w:val="006F3C07"/>
    <w:rsid w:val="00701209"/>
    <w:rsid w:val="00711DA5"/>
    <w:rsid w:val="00713D65"/>
    <w:rsid w:val="00714C0D"/>
    <w:rsid w:val="00714D4C"/>
    <w:rsid w:val="00740C14"/>
    <w:rsid w:val="007629BD"/>
    <w:rsid w:val="00770637"/>
    <w:rsid w:val="00783068"/>
    <w:rsid w:val="007A3E10"/>
    <w:rsid w:val="007A5B50"/>
    <w:rsid w:val="007A76F4"/>
    <w:rsid w:val="007A7C58"/>
    <w:rsid w:val="007B1292"/>
    <w:rsid w:val="007C0920"/>
    <w:rsid w:val="007D5839"/>
    <w:rsid w:val="007D716F"/>
    <w:rsid w:val="007E6BB5"/>
    <w:rsid w:val="007F1272"/>
    <w:rsid w:val="007F3AD0"/>
    <w:rsid w:val="00811453"/>
    <w:rsid w:val="0081307C"/>
    <w:rsid w:val="00815D03"/>
    <w:rsid w:val="00817459"/>
    <w:rsid w:val="0082263F"/>
    <w:rsid w:val="00822C27"/>
    <w:rsid w:val="00825354"/>
    <w:rsid w:val="008323F3"/>
    <w:rsid w:val="00835C7A"/>
    <w:rsid w:val="008522BE"/>
    <w:rsid w:val="00860003"/>
    <w:rsid w:val="00873681"/>
    <w:rsid w:val="00880476"/>
    <w:rsid w:val="00881BC9"/>
    <w:rsid w:val="00883FE0"/>
    <w:rsid w:val="0088612F"/>
    <w:rsid w:val="008B468C"/>
    <w:rsid w:val="008B6734"/>
    <w:rsid w:val="008C5601"/>
    <w:rsid w:val="008C6667"/>
    <w:rsid w:val="008C796B"/>
    <w:rsid w:val="008C7B60"/>
    <w:rsid w:val="008D1A21"/>
    <w:rsid w:val="008D4AC8"/>
    <w:rsid w:val="008D7E48"/>
    <w:rsid w:val="008E2560"/>
    <w:rsid w:val="008E5003"/>
    <w:rsid w:val="00900217"/>
    <w:rsid w:val="00900BEA"/>
    <w:rsid w:val="00902A74"/>
    <w:rsid w:val="009046A1"/>
    <w:rsid w:val="009159EB"/>
    <w:rsid w:val="0091792A"/>
    <w:rsid w:val="009356F0"/>
    <w:rsid w:val="009361ED"/>
    <w:rsid w:val="009403C4"/>
    <w:rsid w:val="0094184A"/>
    <w:rsid w:val="0094422E"/>
    <w:rsid w:val="009474A3"/>
    <w:rsid w:val="00954E39"/>
    <w:rsid w:val="0097685E"/>
    <w:rsid w:val="00976C3E"/>
    <w:rsid w:val="00980FB1"/>
    <w:rsid w:val="009A2600"/>
    <w:rsid w:val="009B00C6"/>
    <w:rsid w:val="009B7B47"/>
    <w:rsid w:val="009C120C"/>
    <w:rsid w:val="009D2F54"/>
    <w:rsid w:val="009D5C10"/>
    <w:rsid w:val="009F5291"/>
    <w:rsid w:val="00A0667A"/>
    <w:rsid w:val="00A06749"/>
    <w:rsid w:val="00A11F9C"/>
    <w:rsid w:val="00A24F0F"/>
    <w:rsid w:val="00A34943"/>
    <w:rsid w:val="00A356A6"/>
    <w:rsid w:val="00A36387"/>
    <w:rsid w:val="00A3669E"/>
    <w:rsid w:val="00A37292"/>
    <w:rsid w:val="00A46BF5"/>
    <w:rsid w:val="00A52CC5"/>
    <w:rsid w:val="00A54306"/>
    <w:rsid w:val="00A564CD"/>
    <w:rsid w:val="00A6478F"/>
    <w:rsid w:val="00A7380C"/>
    <w:rsid w:val="00A90EB0"/>
    <w:rsid w:val="00A910DC"/>
    <w:rsid w:val="00AA2A56"/>
    <w:rsid w:val="00AA424E"/>
    <w:rsid w:val="00AB3714"/>
    <w:rsid w:val="00AC2702"/>
    <w:rsid w:val="00AC459F"/>
    <w:rsid w:val="00AD0EF1"/>
    <w:rsid w:val="00AD17D9"/>
    <w:rsid w:val="00AD1844"/>
    <w:rsid w:val="00AD5253"/>
    <w:rsid w:val="00AF02B1"/>
    <w:rsid w:val="00B0141D"/>
    <w:rsid w:val="00B17A56"/>
    <w:rsid w:val="00B3052D"/>
    <w:rsid w:val="00B3220C"/>
    <w:rsid w:val="00B352CA"/>
    <w:rsid w:val="00B40D6F"/>
    <w:rsid w:val="00B44D69"/>
    <w:rsid w:val="00B50152"/>
    <w:rsid w:val="00B61A55"/>
    <w:rsid w:val="00B66668"/>
    <w:rsid w:val="00B719B1"/>
    <w:rsid w:val="00B7396A"/>
    <w:rsid w:val="00B76A6A"/>
    <w:rsid w:val="00B80E2D"/>
    <w:rsid w:val="00B82C9F"/>
    <w:rsid w:val="00B8653D"/>
    <w:rsid w:val="00B86E15"/>
    <w:rsid w:val="00B935A3"/>
    <w:rsid w:val="00B93752"/>
    <w:rsid w:val="00BA095C"/>
    <w:rsid w:val="00BA36EC"/>
    <w:rsid w:val="00BA7412"/>
    <w:rsid w:val="00BA7CEB"/>
    <w:rsid w:val="00BB13F7"/>
    <w:rsid w:val="00BB6593"/>
    <w:rsid w:val="00BC4F1D"/>
    <w:rsid w:val="00BD54AE"/>
    <w:rsid w:val="00BD6682"/>
    <w:rsid w:val="00BE2EDA"/>
    <w:rsid w:val="00BF05BF"/>
    <w:rsid w:val="00BF35E1"/>
    <w:rsid w:val="00BF50F8"/>
    <w:rsid w:val="00BF759A"/>
    <w:rsid w:val="00C008F4"/>
    <w:rsid w:val="00C05629"/>
    <w:rsid w:val="00C27640"/>
    <w:rsid w:val="00C3167C"/>
    <w:rsid w:val="00C360DE"/>
    <w:rsid w:val="00C41B3D"/>
    <w:rsid w:val="00C42B43"/>
    <w:rsid w:val="00C50428"/>
    <w:rsid w:val="00C5088B"/>
    <w:rsid w:val="00C64081"/>
    <w:rsid w:val="00C7303E"/>
    <w:rsid w:val="00C73BE4"/>
    <w:rsid w:val="00C74C5F"/>
    <w:rsid w:val="00C767DE"/>
    <w:rsid w:val="00C80584"/>
    <w:rsid w:val="00C9152F"/>
    <w:rsid w:val="00C94639"/>
    <w:rsid w:val="00CB03AB"/>
    <w:rsid w:val="00CB4D45"/>
    <w:rsid w:val="00CB64DB"/>
    <w:rsid w:val="00CC7151"/>
    <w:rsid w:val="00CD2B3D"/>
    <w:rsid w:val="00CD3ADA"/>
    <w:rsid w:val="00CD598B"/>
    <w:rsid w:val="00CD63F9"/>
    <w:rsid w:val="00CD79A3"/>
    <w:rsid w:val="00CE43DE"/>
    <w:rsid w:val="00CE793D"/>
    <w:rsid w:val="00CF1549"/>
    <w:rsid w:val="00D07D17"/>
    <w:rsid w:val="00D14E1D"/>
    <w:rsid w:val="00D202BA"/>
    <w:rsid w:val="00D3505F"/>
    <w:rsid w:val="00D375AF"/>
    <w:rsid w:val="00D43383"/>
    <w:rsid w:val="00D444FD"/>
    <w:rsid w:val="00D4640D"/>
    <w:rsid w:val="00D4760A"/>
    <w:rsid w:val="00D50495"/>
    <w:rsid w:val="00D65442"/>
    <w:rsid w:val="00D663C7"/>
    <w:rsid w:val="00D70379"/>
    <w:rsid w:val="00D70F4C"/>
    <w:rsid w:val="00D87EA0"/>
    <w:rsid w:val="00DB7FC4"/>
    <w:rsid w:val="00DC502A"/>
    <w:rsid w:val="00DD3DC9"/>
    <w:rsid w:val="00DE0AC9"/>
    <w:rsid w:val="00DE7736"/>
    <w:rsid w:val="00DF191F"/>
    <w:rsid w:val="00E04D22"/>
    <w:rsid w:val="00E12E4E"/>
    <w:rsid w:val="00E275F9"/>
    <w:rsid w:val="00E27B93"/>
    <w:rsid w:val="00E32715"/>
    <w:rsid w:val="00E36C64"/>
    <w:rsid w:val="00E44B91"/>
    <w:rsid w:val="00E46F73"/>
    <w:rsid w:val="00E50D6A"/>
    <w:rsid w:val="00E517B6"/>
    <w:rsid w:val="00E5473B"/>
    <w:rsid w:val="00E64136"/>
    <w:rsid w:val="00E64594"/>
    <w:rsid w:val="00E6781C"/>
    <w:rsid w:val="00E756E0"/>
    <w:rsid w:val="00E767A6"/>
    <w:rsid w:val="00E92833"/>
    <w:rsid w:val="00E953BF"/>
    <w:rsid w:val="00E965D7"/>
    <w:rsid w:val="00EA0428"/>
    <w:rsid w:val="00EB1BA2"/>
    <w:rsid w:val="00EC343F"/>
    <w:rsid w:val="00EE7445"/>
    <w:rsid w:val="00EF607D"/>
    <w:rsid w:val="00F11E08"/>
    <w:rsid w:val="00F15185"/>
    <w:rsid w:val="00F234E3"/>
    <w:rsid w:val="00F24EC1"/>
    <w:rsid w:val="00F37A95"/>
    <w:rsid w:val="00F51443"/>
    <w:rsid w:val="00F523F8"/>
    <w:rsid w:val="00F57613"/>
    <w:rsid w:val="00F61466"/>
    <w:rsid w:val="00F65722"/>
    <w:rsid w:val="00F7000A"/>
    <w:rsid w:val="00F708B7"/>
    <w:rsid w:val="00F71933"/>
    <w:rsid w:val="00F74F69"/>
    <w:rsid w:val="00F75B62"/>
    <w:rsid w:val="00F85E8F"/>
    <w:rsid w:val="00F9734D"/>
    <w:rsid w:val="00FA0039"/>
    <w:rsid w:val="00FB2A53"/>
    <w:rsid w:val="00FC2AAF"/>
    <w:rsid w:val="00FC374D"/>
    <w:rsid w:val="00FC7A9B"/>
    <w:rsid w:val="00FD54AD"/>
    <w:rsid w:val="00FD70AA"/>
    <w:rsid w:val="00FF05AA"/>
    <w:rsid w:val="00FF59C2"/>
    <w:rsid w:val="00FF6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5AA284"/>
  <w15:docId w15:val="{83AB824D-B41F-4D87-9644-ED00FDB47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347A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rsid w:val="0003347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rsid w:val="0003347A"/>
  </w:style>
  <w:style w:type="character" w:customStyle="1" w:styleId="a4">
    <w:name w:val="页脚 字符"/>
    <w:link w:val="a5"/>
    <w:uiPriority w:val="99"/>
    <w:rsid w:val="0003347A"/>
    <w:rPr>
      <w:kern w:val="2"/>
      <w:sz w:val="18"/>
      <w:szCs w:val="18"/>
    </w:rPr>
  </w:style>
  <w:style w:type="character" w:customStyle="1" w:styleId="a6">
    <w:name w:val="页眉 字符"/>
    <w:link w:val="a7"/>
    <w:rsid w:val="0003347A"/>
    <w:rPr>
      <w:kern w:val="2"/>
      <w:sz w:val="18"/>
      <w:szCs w:val="18"/>
    </w:rPr>
  </w:style>
  <w:style w:type="character" w:customStyle="1" w:styleId="a8">
    <w:name w:val="批注框文本 字符"/>
    <w:link w:val="a9"/>
    <w:uiPriority w:val="99"/>
    <w:rsid w:val="0003347A"/>
    <w:rPr>
      <w:kern w:val="2"/>
      <w:sz w:val="18"/>
      <w:szCs w:val="18"/>
    </w:rPr>
  </w:style>
  <w:style w:type="character" w:customStyle="1" w:styleId="MTDisplayEquationCharChar">
    <w:name w:val="MTDisplayEquation Char Char"/>
    <w:link w:val="MTDisplayEquation"/>
    <w:rsid w:val="0003347A"/>
    <w:rPr>
      <w:kern w:val="2"/>
      <w:sz w:val="24"/>
      <w:szCs w:val="24"/>
    </w:rPr>
  </w:style>
  <w:style w:type="paragraph" w:styleId="aa">
    <w:name w:val="Body Text Indent"/>
    <w:basedOn w:val="a"/>
    <w:rsid w:val="0003347A"/>
    <w:pPr>
      <w:ind w:left="720" w:firstLine="420"/>
    </w:pPr>
  </w:style>
  <w:style w:type="paragraph" w:styleId="3">
    <w:name w:val="Body Text Indent 3"/>
    <w:basedOn w:val="a"/>
    <w:rsid w:val="0003347A"/>
    <w:pPr>
      <w:tabs>
        <w:tab w:val="left" w:pos="720"/>
      </w:tabs>
      <w:spacing w:line="276" w:lineRule="auto"/>
      <w:ind w:right="28" w:firstLine="420"/>
    </w:pPr>
    <w:rPr>
      <w:sz w:val="20"/>
    </w:rPr>
  </w:style>
  <w:style w:type="paragraph" w:styleId="a7">
    <w:name w:val="header"/>
    <w:basedOn w:val="a"/>
    <w:link w:val="a6"/>
    <w:rsid w:val="0003347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Document Map"/>
    <w:basedOn w:val="a"/>
    <w:rsid w:val="0003347A"/>
    <w:pPr>
      <w:shd w:val="clear" w:color="auto" w:fill="000080"/>
    </w:pPr>
  </w:style>
  <w:style w:type="paragraph" w:styleId="2">
    <w:name w:val="Body Text Indent 2"/>
    <w:basedOn w:val="a"/>
    <w:rsid w:val="0003347A"/>
    <w:pPr>
      <w:tabs>
        <w:tab w:val="left" w:pos="720"/>
      </w:tabs>
      <w:spacing w:line="276" w:lineRule="auto"/>
      <w:ind w:right="28" w:firstLine="397"/>
    </w:pPr>
    <w:rPr>
      <w:sz w:val="20"/>
    </w:rPr>
  </w:style>
  <w:style w:type="paragraph" w:styleId="a5">
    <w:name w:val="footer"/>
    <w:basedOn w:val="a"/>
    <w:link w:val="a4"/>
    <w:uiPriority w:val="99"/>
    <w:rsid w:val="0003347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Balloon Text"/>
    <w:basedOn w:val="a"/>
    <w:link w:val="a8"/>
    <w:uiPriority w:val="99"/>
    <w:rsid w:val="0003347A"/>
    <w:rPr>
      <w:sz w:val="18"/>
      <w:szCs w:val="18"/>
    </w:rPr>
  </w:style>
  <w:style w:type="paragraph" w:customStyle="1" w:styleId="MTDisplayEquation">
    <w:name w:val="MTDisplayEquation"/>
    <w:basedOn w:val="a"/>
    <w:next w:val="a"/>
    <w:link w:val="MTDisplayEquationCharChar"/>
    <w:rsid w:val="0003347A"/>
    <w:pPr>
      <w:tabs>
        <w:tab w:val="center" w:pos="4600"/>
        <w:tab w:val="right" w:pos="9080"/>
      </w:tabs>
      <w:snapToGrid w:val="0"/>
      <w:spacing w:line="360" w:lineRule="auto"/>
      <w:ind w:left="142" w:right="28" w:firstLineChars="236" w:firstLine="566"/>
    </w:pPr>
    <w:rPr>
      <w:sz w:val="24"/>
      <w:szCs w:val="24"/>
    </w:rPr>
  </w:style>
  <w:style w:type="paragraph" w:styleId="ac">
    <w:name w:val="caption"/>
    <w:basedOn w:val="a"/>
    <w:next w:val="a"/>
    <w:uiPriority w:val="35"/>
    <w:unhideWhenUsed/>
    <w:qFormat/>
    <w:rsid w:val="00E44B91"/>
    <w:rPr>
      <w:rFonts w:asciiTheme="majorHAnsi" w:eastAsia="黑体" w:hAnsiTheme="majorHAnsi" w:cstheme="majorBidi"/>
      <w:sz w:val="20"/>
    </w:rPr>
  </w:style>
  <w:style w:type="table" w:styleId="ad">
    <w:name w:val="Table Grid"/>
    <w:basedOn w:val="a1"/>
    <w:uiPriority w:val="39"/>
    <w:rsid w:val="00450F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正文文本缩进1"/>
    <w:basedOn w:val="a"/>
    <w:rsid w:val="008D7E48"/>
    <w:pPr>
      <w:spacing w:line="360" w:lineRule="auto"/>
      <w:ind w:left="359" w:firstLine="435"/>
    </w:pPr>
    <w:rPr>
      <w:szCs w:val="24"/>
    </w:rPr>
  </w:style>
  <w:style w:type="character" w:styleId="ae">
    <w:name w:val="Placeholder Text"/>
    <w:basedOn w:val="a0"/>
    <w:uiPriority w:val="99"/>
    <w:semiHidden/>
    <w:rsid w:val="00E275F9"/>
    <w:rPr>
      <w:color w:val="808080"/>
    </w:rPr>
  </w:style>
  <w:style w:type="paragraph" w:styleId="af">
    <w:name w:val="List Paragraph"/>
    <w:basedOn w:val="a"/>
    <w:uiPriority w:val="34"/>
    <w:qFormat/>
    <w:rsid w:val="00FC374D"/>
    <w:pPr>
      <w:ind w:firstLineChars="200" w:firstLine="420"/>
    </w:pPr>
  </w:style>
  <w:style w:type="character" w:customStyle="1" w:styleId="MTDisplayEquationChar">
    <w:name w:val="MTDisplayEquation Char"/>
    <w:rsid w:val="00637126"/>
    <w:rPr>
      <w:kern w:val="2"/>
      <w:sz w:val="24"/>
      <w:szCs w:val="24"/>
    </w:rPr>
  </w:style>
  <w:style w:type="paragraph" w:styleId="af0">
    <w:name w:val="Plain Text"/>
    <w:basedOn w:val="a"/>
    <w:link w:val="af1"/>
    <w:rsid w:val="00637126"/>
    <w:rPr>
      <w:rFonts w:ascii="宋体" w:hAnsi="Courier New"/>
    </w:rPr>
  </w:style>
  <w:style w:type="character" w:customStyle="1" w:styleId="af1">
    <w:name w:val="纯文本 字符"/>
    <w:basedOn w:val="a0"/>
    <w:link w:val="af0"/>
    <w:rsid w:val="00637126"/>
    <w:rPr>
      <w:rFonts w:ascii="宋体" w:hAnsi="Courier New"/>
      <w:kern w:val="2"/>
      <w:sz w:val="21"/>
    </w:rPr>
  </w:style>
  <w:style w:type="paragraph" w:styleId="af2">
    <w:name w:val="Title"/>
    <w:basedOn w:val="a"/>
    <w:next w:val="a"/>
    <w:link w:val="af3"/>
    <w:qFormat/>
    <w:rsid w:val="00233E06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f3">
    <w:name w:val="标题 字符"/>
    <w:basedOn w:val="a0"/>
    <w:link w:val="af2"/>
    <w:rsid w:val="00233E06"/>
    <w:rPr>
      <w:rFonts w:ascii="Cambria" w:hAnsi="Cambria"/>
      <w:b/>
      <w:bCs/>
      <w:kern w:val="2"/>
      <w:sz w:val="32"/>
      <w:szCs w:val="32"/>
    </w:rPr>
  </w:style>
  <w:style w:type="table" w:customStyle="1" w:styleId="11">
    <w:name w:val="网格型1"/>
    <w:basedOn w:val="a1"/>
    <w:next w:val="ad"/>
    <w:rsid w:val="00506AA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网格型2"/>
    <w:basedOn w:val="a1"/>
    <w:next w:val="ad"/>
    <w:rsid w:val="00506AA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">
    <w:name w:val="网格型3"/>
    <w:basedOn w:val="a1"/>
    <w:next w:val="ad"/>
    <w:rsid w:val="00506AA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网格型4"/>
    <w:basedOn w:val="a1"/>
    <w:next w:val="ad"/>
    <w:rsid w:val="00506AA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Body Text"/>
    <w:basedOn w:val="a"/>
    <w:link w:val="af5"/>
    <w:uiPriority w:val="1"/>
    <w:unhideWhenUsed/>
    <w:qFormat/>
    <w:rsid w:val="006C3EEB"/>
    <w:pPr>
      <w:spacing w:after="120"/>
    </w:pPr>
  </w:style>
  <w:style w:type="character" w:customStyle="1" w:styleId="af5">
    <w:name w:val="正文文本 字符"/>
    <w:basedOn w:val="a0"/>
    <w:link w:val="af4"/>
    <w:uiPriority w:val="99"/>
    <w:semiHidden/>
    <w:rsid w:val="006C3EEB"/>
    <w:rPr>
      <w:kern w:val="2"/>
      <w:sz w:val="21"/>
    </w:rPr>
  </w:style>
  <w:style w:type="paragraph" w:styleId="af6">
    <w:name w:val="Subtitle"/>
    <w:basedOn w:val="a"/>
    <w:next w:val="a"/>
    <w:link w:val="af7"/>
    <w:uiPriority w:val="11"/>
    <w:qFormat/>
    <w:rsid w:val="006C3EEB"/>
    <w:pPr>
      <w:spacing w:before="240" w:after="60" w:line="312" w:lineRule="auto"/>
      <w:jc w:val="center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customStyle="1" w:styleId="af7">
    <w:name w:val="副标题 字符"/>
    <w:basedOn w:val="a0"/>
    <w:link w:val="af6"/>
    <w:uiPriority w:val="11"/>
    <w:rsid w:val="006C3EEB"/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paragraph" w:styleId="af8">
    <w:name w:val="No Spacing"/>
    <w:uiPriority w:val="1"/>
    <w:qFormat/>
    <w:rsid w:val="006C3EEB"/>
    <w:pPr>
      <w:widowControl w:val="0"/>
      <w:jc w:val="both"/>
    </w:pPr>
    <w:rPr>
      <w:kern w:val="2"/>
      <w:sz w:val="21"/>
    </w:rPr>
  </w:style>
  <w:style w:type="character" w:customStyle="1" w:styleId="fontstyle01">
    <w:name w:val="fontstyle01"/>
    <w:basedOn w:val="a0"/>
    <w:rsid w:val="009A2600"/>
    <w:rPr>
      <w:rFonts w:ascii="宋体" w:eastAsia="宋体" w:hAnsi="宋体" w:hint="eastAsia"/>
      <w:b w:val="0"/>
      <w:bCs w:val="0"/>
      <w:i w:val="0"/>
      <w:iCs w:val="0"/>
      <w:color w:val="000000"/>
      <w:sz w:val="22"/>
      <w:szCs w:val="22"/>
    </w:rPr>
  </w:style>
  <w:style w:type="character" w:customStyle="1" w:styleId="fontstyle11">
    <w:name w:val="fontstyle11"/>
    <w:basedOn w:val="a0"/>
    <w:rsid w:val="009A2600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table" w:customStyle="1" w:styleId="TableNormal">
    <w:name w:val="Table Normal"/>
    <w:uiPriority w:val="2"/>
    <w:semiHidden/>
    <w:unhideWhenUsed/>
    <w:qFormat/>
    <w:rsid w:val="00370267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471C73"/>
    <w:pPr>
      <w:autoSpaceDE w:val="0"/>
      <w:autoSpaceDN w:val="0"/>
      <w:spacing w:before="20"/>
      <w:jc w:val="center"/>
    </w:pPr>
    <w:rPr>
      <w:rFonts w:eastAsia="Times New Roman"/>
      <w:kern w:val="0"/>
      <w:sz w:val="22"/>
      <w:szCs w:val="22"/>
    </w:rPr>
  </w:style>
  <w:style w:type="character" w:styleId="af9">
    <w:name w:val="Strong"/>
    <w:basedOn w:val="a0"/>
    <w:uiPriority w:val="22"/>
    <w:qFormat/>
    <w:rsid w:val="00825354"/>
    <w:rPr>
      <w:b/>
      <w:bCs/>
    </w:rPr>
  </w:style>
  <w:style w:type="table" w:customStyle="1" w:styleId="TableNormal1">
    <w:name w:val="Table Normal1"/>
    <w:uiPriority w:val="2"/>
    <w:semiHidden/>
    <w:unhideWhenUsed/>
    <w:qFormat/>
    <w:rsid w:val="00F71933"/>
    <w:rPr>
      <w:rFonts w:asciiTheme="minorHAnsi" w:eastAsiaTheme="minorEastAsia" w:hAnsiTheme="minorHAnsi" w:cstheme="minorBidi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a">
    <w:name w:val="Normal (Web)"/>
    <w:basedOn w:val="a"/>
    <w:uiPriority w:val="99"/>
    <w:semiHidden/>
    <w:unhideWhenUsed/>
    <w:rsid w:val="004208C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3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4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98AF136-FC43-4D42-BE5F-D0A29741AF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906</TotalTime>
  <Pages>10</Pages>
  <Words>739</Words>
  <Characters>4213</Characters>
  <Application>Microsoft Office Word</Application>
  <DocSecurity>0</DocSecurity>
  <PresentationFormat/>
  <Lines>35</Lines>
  <Paragraphs>9</Paragraphs>
  <Slides>0</Slides>
  <Notes>0</Notes>
  <HiddenSlides>0</HiddenSlides>
  <MMClips>0</MMClips>
  <ScaleCrop>false</ScaleCrop>
  <Company>zhgs</Company>
  <LinksUpToDate>false</LinksUpToDate>
  <CharactersWithSpaces>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实验讲义</dc:title>
  <dc:creator>wei</dc:creator>
  <cp:lastModifiedBy>殊行 徐</cp:lastModifiedBy>
  <cp:revision>31</cp:revision>
  <cp:lastPrinted>2025-06-10T17:10:00Z</cp:lastPrinted>
  <dcterms:created xsi:type="dcterms:W3CDTF">2024-03-24T06:57:00Z</dcterms:created>
  <dcterms:modified xsi:type="dcterms:W3CDTF">2026-06-10T03:04:00Z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2052-8.1.0.3238</vt:lpwstr>
  </property>
</Properties>
</file>